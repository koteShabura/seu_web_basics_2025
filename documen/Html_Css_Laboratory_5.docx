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6E14B1" w14:textId="4790129A" w:rsidR="001D59B4" w:rsidRPr="000623F2" w:rsidRDefault="001D59B4" w:rsidP="001D59B4">
      <w:pPr>
        <w:rPr>
          <w:rFonts w:ascii="Sylfaen" w:hAnsi="Sylfaen"/>
          <w:b/>
          <w:i/>
          <w:sz w:val="28"/>
          <w:szCs w:val="24"/>
        </w:rPr>
      </w:pPr>
      <w:r w:rsidRPr="0066680A">
        <w:rPr>
          <w:rFonts w:ascii="Sylfaen" w:hAnsi="Sylfaen"/>
          <w:b/>
          <w:i/>
          <w:sz w:val="28"/>
          <w:szCs w:val="24"/>
        </w:rPr>
        <w:t>ლაბორატორიული სამუშაო №</w:t>
      </w:r>
      <w:r>
        <w:rPr>
          <w:rFonts w:ascii="Sylfaen" w:hAnsi="Sylfaen"/>
          <w:b/>
          <w:i/>
          <w:sz w:val="28"/>
          <w:szCs w:val="24"/>
        </w:rPr>
        <w:t>5</w:t>
      </w:r>
    </w:p>
    <w:p w14:paraId="6986B837" w14:textId="77777777" w:rsidR="0054391A" w:rsidRDefault="0054391A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056059F" w14:textId="7DF9B0F0" w:rsidR="0054391A" w:rsidRDefault="0054391A">
      <w:pPr>
        <w:spacing w:line="229" w:lineRule="exact"/>
        <w:rPr>
          <w:rFonts w:asciiTheme="minorHAnsi" w:eastAsia="Times New Roman" w:hAnsiTheme="minorHAnsi"/>
          <w:sz w:val="24"/>
        </w:rPr>
      </w:pPr>
    </w:p>
    <w:p w14:paraId="6F05F21A" w14:textId="5225C6A8" w:rsidR="00693B7E" w:rsidRDefault="00693B7E">
      <w:pPr>
        <w:spacing w:line="229" w:lineRule="exact"/>
        <w:rPr>
          <w:rFonts w:asciiTheme="minorHAnsi" w:eastAsia="Times New Roman" w:hAnsiTheme="minorHAnsi"/>
          <w:sz w:val="24"/>
        </w:rPr>
      </w:pPr>
    </w:p>
    <w:p w14:paraId="4471A329" w14:textId="5EA0E09F" w:rsidR="00A128A5" w:rsidRDefault="00A128A5" w:rsidP="00701FB5">
      <w:pPr>
        <w:pStyle w:val="ListParagraph"/>
        <w:numPr>
          <w:ilvl w:val="0"/>
          <w:numId w:val="8"/>
        </w:num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  <w:r w:rsidRPr="00701FB5">
        <w:rPr>
          <w:rFonts w:ascii="Sylfaen" w:eastAsia="Sylfaen" w:hAnsi="Sylfaen"/>
          <w:sz w:val="22"/>
        </w:rPr>
        <w:t>ააგეთ</w:t>
      </w:r>
      <w:r w:rsidR="00AA7154">
        <w:rPr>
          <w:rFonts w:ascii="Sylfaen" w:eastAsia="Sylfaen" w:hAnsi="Sylfaen"/>
          <w:sz w:val="22"/>
          <w:lang w:val="en-US"/>
        </w:rPr>
        <w:t>.</w:t>
      </w:r>
      <w:r w:rsidRPr="00701FB5">
        <w:rPr>
          <w:rFonts w:ascii="Sylfaen" w:eastAsia="Sylfaen" w:hAnsi="Sylfaen"/>
          <w:sz w:val="22"/>
        </w:rPr>
        <w:t xml:space="preserve"> </w:t>
      </w:r>
    </w:p>
    <w:p w14:paraId="4249DEF8" w14:textId="26FBB83F" w:rsidR="00610BE4" w:rsidRPr="00610BE4" w:rsidRDefault="00610BE4" w:rsidP="00610BE4">
      <w:pPr>
        <w:tabs>
          <w:tab w:val="left" w:pos="400"/>
        </w:tabs>
        <w:spacing w:line="0" w:lineRule="atLeast"/>
        <w:ind w:left="360"/>
        <w:rPr>
          <w:rFonts w:ascii="Sylfaen" w:eastAsia="Sylfaen" w:hAnsi="Sylfaen"/>
          <w:sz w:val="22"/>
        </w:rPr>
      </w:pPr>
      <w:r>
        <w:rPr>
          <w:noProof/>
        </w:rPr>
        <w:drawing>
          <wp:inline distT="0" distB="0" distL="0" distR="0" wp14:anchorId="21D80ECC" wp14:editId="78E49657">
            <wp:extent cx="8610600" cy="5353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2007" w14:textId="7EC687AF" w:rsidR="00610BE4" w:rsidRDefault="00610BE4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  <w:r>
        <w:rPr>
          <w:rFonts w:ascii="Sylfaen" w:eastAsia="Sylfaen" w:hAnsi="Sylfaen"/>
          <w:sz w:val="22"/>
        </w:rPr>
        <w:lastRenderedPageBreak/>
        <w:tab/>
      </w:r>
    </w:p>
    <w:p w14:paraId="59C59D14" w14:textId="0D27F9C9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1A64E9D" w14:textId="21F7CB85" w:rsidR="00BF48A1" w:rsidRPr="00BF48A1" w:rsidRDefault="00BF48A1" w:rsidP="00BF48A1">
      <w:pPr>
        <w:pStyle w:val="ListParagraph"/>
        <w:numPr>
          <w:ilvl w:val="0"/>
          <w:numId w:val="8"/>
        </w:num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  <w:r>
        <w:rPr>
          <w:rFonts w:ascii="Sylfaen" w:eastAsia="Sylfaen" w:hAnsi="Sylfaen"/>
          <w:sz w:val="22"/>
        </w:rPr>
        <w:t>ააგეთ</w:t>
      </w:r>
    </w:p>
    <w:p w14:paraId="730DBE33" w14:textId="3A47601E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F3F3E95" w14:textId="6CBFEE6B" w:rsidR="00BF48A1" w:rsidRDefault="00BF48A1" w:rsidP="008B22B0">
      <w:pPr>
        <w:tabs>
          <w:tab w:val="left" w:pos="400"/>
        </w:tabs>
        <w:spacing w:line="0" w:lineRule="atLeast"/>
        <w:jc w:val="center"/>
        <w:rPr>
          <w:rFonts w:ascii="Sylfaen" w:eastAsia="Sylfaen" w:hAnsi="Sylfaen"/>
          <w:sz w:val="22"/>
        </w:rPr>
      </w:pPr>
      <w:r>
        <w:rPr>
          <w:noProof/>
        </w:rPr>
        <w:drawing>
          <wp:inline distT="0" distB="0" distL="0" distR="0" wp14:anchorId="42F19E42" wp14:editId="1AD19A6A">
            <wp:extent cx="6240780" cy="4160520"/>
            <wp:effectExtent l="0" t="0" r="7620" b="0"/>
            <wp:docPr id="4" name="Picture 4" descr="CSS】Grid Layout を使いこなす - トラック、領域の値 | Hazu La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SS】Grid Layout を使いこなす - トラック、領域の値 | Hazu Lab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B283" w14:textId="46151DA3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331ECC15" w14:textId="693FC47C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4E61AC40" w14:textId="15B4C3F1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2CDBA02" w14:textId="3965C72D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096EB22" w14:textId="08C72C68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BFF35F8" w14:textId="68C66107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D854600" w14:textId="1CDB3C87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21ADC84F" w14:textId="22EA3A32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0EC74C2F" w14:textId="0EC26D83" w:rsidR="009C33DE" w:rsidRDefault="009C33DE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3A42E26" w14:textId="77777777" w:rsidR="009C33DE" w:rsidRDefault="009C33DE" w:rsidP="009C33DE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3EFE42D" w14:textId="2CD9DE13" w:rsidR="009C33DE" w:rsidRPr="009C33DE" w:rsidRDefault="009C33DE" w:rsidP="009C33DE">
      <w:pPr>
        <w:pStyle w:val="ListParagraph"/>
        <w:numPr>
          <w:ilvl w:val="0"/>
          <w:numId w:val="8"/>
        </w:numPr>
        <w:tabs>
          <w:tab w:val="left" w:pos="400"/>
        </w:tabs>
        <w:spacing w:line="0" w:lineRule="atLeast"/>
        <w:rPr>
          <w:rFonts w:ascii="Sylfaen" w:eastAsia="Sylfaen" w:hAnsi="Sylfaen"/>
          <w:sz w:val="22"/>
          <w:lang w:val="en-US"/>
        </w:rPr>
      </w:pPr>
      <w:r>
        <w:rPr>
          <w:rFonts w:ascii="Sylfaen" w:eastAsia="Sylfaen" w:hAnsi="Sylfaen"/>
          <w:sz w:val="22"/>
        </w:rPr>
        <w:t>ააგეთ</w:t>
      </w:r>
      <w:r>
        <w:rPr>
          <w:rFonts w:ascii="Sylfaen" w:eastAsia="Sylfaen" w:hAnsi="Sylfaen"/>
          <w:sz w:val="22"/>
          <w:lang w:val="en-US"/>
        </w:rPr>
        <w:t>.</w:t>
      </w:r>
    </w:p>
    <w:p w14:paraId="316DBF5A" w14:textId="77777777" w:rsidR="009C33DE" w:rsidRPr="009C33DE" w:rsidRDefault="009C33DE" w:rsidP="009C33DE">
      <w:pPr>
        <w:pStyle w:val="ListParagraph"/>
        <w:tabs>
          <w:tab w:val="left" w:pos="400"/>
        </w:tabs>
        <w:spacing w:line="0" w:lineRule="atLeast"/>
        <w:rPr>
          <w:rFonts w:ascii="Sylfaen" w:eastAsia="Sylfaen" w:hAnsi="Sylfaen"/>
          <w:sz w:val="22"/>
          <w:lang w:val="en-US"/>
        </w:rPr>
      </w:pPr>
    </w:p>
    <w:p w14:paraId="6FF64745" w14:textId="77777777" w:rsidR="00AA7154" w:rsidRDefault="00AA7154" w:rsidP="009C33DE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74554868" wp14:editId="06C7BA51">
            <wp:extent cx="5943600" cy="3261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CE79" w14:textId="6B730016" w:rsidR="00AA7154" w:rsidRDefault="00AA7154" w:rsidP="005D439A">
      <w:pPr>
        <w:rPr>
          <w:rFonts w:ascii="Sylfaen" w:hAnsi="Sylfaen"/>
          <w:b/>
          <w:sz w:val="24"/>
          <w:szCs w:val="24"/>
        </w:rPr>
      </w:pPr>
      <w:r>
        <w:rPr>
          <w:rFonts w:ascii="Sylfaen" w:hAnsi="Sylfaen"/>
          <w:b/>
          <w:sz w:val="24"/>
          <w:szCs w:val="24"/>
        </w:rPr>
        <w:br w:type="page"/>
      </w:r>
    </w:p>
    <w:p w14:paraId="71E8326A" w14:textId="77777777" w:rsidR="005D439A" w:rsidRDefault="005D439A" w:rsidP="005D439A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654F627" w14:textId="743431BD" w:rsidR="00AA7154" w:rsidRPr="00C77AE3" w:rsidRDefault="00C77AE3" w:rsidP="00C77AE3">
      <w:pPr>
        <w:pStyle w:val="ListParagraph"/>
        <w:numPr>
          <w:ilvl w:val="0"/>
          <w:numId w:val="8"/>
        </w:numPr>
        <w:rPr>
          <w:rFonts w:ascii="Sylfaen" w:hAnsi="Sylfaen"/>
          <w:b/>
          <w:sz w:val="24"/>
          <w:szCs w:val="24"/>
          <w:lang w:val="en-US"/>
        </w:rPr>
      </w:pPr>
      <w:r>
        <w:rPr>
          <w:rFonts w:ascii="Sylfaen" w:eastAsia="Sylfaen" w:hAnsi="Sylfaen"/>
          <w:sz w:val="22"/>
        </w:rPr>
        <w:t>ააგეთ</w:t>
      </w:r>
    </w:p>
    <w:p w14:paraId="116527A8" w14:textId="01D4A835" w:rsidR="00C77AE3" w:rsidRDefault="00C77AE3" w:rsidP="00C77AE3">
      <w:pPr>
        <w:rPr>
          <w:rFonts w:ascii="Sylfaen" w:hAnsi="Sylfaen"/>
          <w:b/>
          <w:sz w:val="24"/>
          <w:szCs w:val="24"/>
          <w:lang w:val="en-US"/>
        </w:rPr>
      </w:pPr>
    </w:p>
    <w:p w14:paraId="5645AC6E" w14:textId="77777777" w:rsidR="00C77AE3" w:rsidRPr="00C77AE3" w:rsidRDefault="00C77AE3" w:rsidP="00C77AE3">
      <w:pPr>
        <w:rPr>
          <w:rFonts w:ascii="Sylfaen" w:hAnsi="Sylfaen"/>
          <w:b/>
          <w:sz w:val="24"/>
          <w:szCs w:val="24"/>
          <w:lang w:val="en-US"/>
        </w:rPr>
      </w:pPr>
    </w:p>
    <w:p w14:paraId="547402BE" w14:textId="77777777" w:rsidR="00AA7154" w:rsidRDefault="00AA7154" w:rsidP="00C77AE3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26264B5F" wp14:editId="262634C2">
            <wp:extent cx="5943600" cy="31927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254B" w14:textId="77777777" w:rsidR="00AA7154" w:rsidRDefault="00AA7154" w:rsidP="00AA7154">
      <w:pPr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</w:rPr>
        <w:br w:type="page"/>
      </w:r>
    </w:p>
    <w:p w14:paraId="3FD76128" w14:textId="77777777" w:rsidR="00DD3882" w:rsidRDefault="00DD3882" w:rsidP="00DD3882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4985299E" w14:textId="77777777" w:rsidR="006B0BD7" w:rsidRDefault="006B0BD7" w:rsidP="006B0BD7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2713DB5C" w14:textId="65B54473" w:rsidR="00AA7154" w:rsidRPr="006B0BD7" w:rsidRDefault="006B0BD7" w:rsidP="006B0BD7">
      <w:pPr>
        <w:pStyle w:val="ListParagraph"/>
        <w:numPr>
          <w:ilvl w:val="0"/>
          <w:numId w:val="8"/>
        </w:numPr>
        <w:rPr>
          <w:rFonts w:ascii="Sylfaen" w:hAnsi="Sylfaen"/>
          <w:b/>
          <w:sz w:val="24"/>
          <w:szCs w:val="24"/>
          <w:lang w:val="en-US"/>
        </w:rPr>
      </w:pPr>
      <w:r>
        <w:rPr>
          <w:rFonts w:ascii="Sylfaen" w:eastAsia="Sylfaen" w:hAnsi="Sylfaen"/>
          <w:sz w:val="22"/>
        </w:rPr>
        <w:t>ააგეთ</w:t>
      </w:r>
    </w:p>
    <w:p w14:paraId="760FE2CA" w14:textId="77777777" w:rsidR="006B0BD7" w:rsidRPr="006B0BD7" w:rsidRDefault="006B0BD7" w:rsidP="006B0BD7">
      <w:pPr>
        <w:pStyle w:val="ListParagraph"/>
        <w:rPr>
          <w:rFonts w:ascii="Sylfaen" w:hAnsi="Sylfaen"/>
          <w:b/>
          <w:sz w:val="24"/>
          <w:szCs w:val="24"/>
          <w:lang w:val="en-US"/>
        </w:rPr>
      </w:pPr>
    </w:p>
    <w:p w14:paraId="3FD3133E" w14:textId="77777777" w:rsidR="00AA7154" w:rsidRDefault="00AA7154" w:rsidP="006B0BD7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7E1CEE27" wp14:editId="36E93DAA">
            <wp:extent cx="5943600" cy="4107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FB8E" w14:textId="77777777" w:rsidR="00AA7154" w:rsidRDefault="00AA7154" w:rsidP="00AA7154">
      <w:pPr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</w:rPr>
        <w:br w:type="page"/>
      </w:r>
    </w:p>
    <w:p w14:paraId="1DBCCC12" w14:textId="7564ED92" w:rsidR="00673FBD" w:rsidRPr="006B0BD7" w:rsidRDefault="00673FBD" w:rsidP="00673FBD">
      <w:pPr>
        <w:pStyle w:val="ListParagraph"/>
        <w:numPr>
          <w:ilvl w:val="0"/>
          <w:numId w:val="8"/>
        </w:numPr>
        <w:rPr>
          <w:rFonts w:ascii="Sylfaen" w:hAnsi="Sylfaen"/>
          <w:b/>
          <w:sz w:val="24"/>
          <w:szCs w:val="24"/>
          <w:lang w:val="en-US"/>
        </w:rPr>
      </w:pPr>
      <w:r>
        <w:rPr>
          <w:rFonts w:ascii="Sylfaen" w:eastAsia="Sylfaen" w:hAnsi="Sylfaen"/>
          <w:sz w:val="22"/>
        </w:rPr>
        <w:lastRenderedPageBreak/>
        <w:t>ააგეთ</w:t>
      </w:r>
    </w:p>
    <w:p w14:paraId="57E03BBE" w14:textId="2A4255F5" w:rsidR="00AA7154" w:rsidRPr="00673FBD" w:rsidRDefault="00AA7154" w:rsidP="00673FBD">
      <w:pPr>
        <w:pStyle w:val="ListParagraph"/>
        <w:rPr>
          <w:rFonts w:ascii="Sylfaen" w:hAnsi="Sylfaen"/>
          <w:b/>
          <w:sz w:val="24"/>
          <w:szCs w:val="24"/>
          <w:lang w:val="en-US"/>
        </w:rPr>
      </w:pPr>
    </w:p>
    <w:p w14:paraId="5060DAF6" w14:textId="77777777" w:rsidR="00AA7154" w:rsidRDefault="00AA7154" w:rsidP="00CA1011">
      <w:pPr>
        <w:jc w:val="center"/>
        <w:rPr>
          <w:rFonts w:ascii="Sylfaen" w:hAnsi="Sylfae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2CEF6106" wp14:editId="7669FAD8">
            <wp:extent cx="6316980" cy="31546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C826" w14:textId="7A926042" w:rsidR="00BF48A1" w:rsidRPr="00A90F9C" w:rsidRDefault="00BF48A1" w:rsidP="00A90F9C">
      <w:pPr>
        <w:rPr>
          <w:rFonts w:ascii="Sylfaen" w:hAnsi="Sylfaen"/>
          <w:b/>
          <w:i/>
          <w:sz w:val="24"/>
          <w:szCs w:val="24"/>
        </w:rPr>
      </w:pPr>
    </w:p>
    <w:p w14:paraId="44C533B8" w14:textId="5C5E066A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1E28F1EB" w14:textId="23D57CF2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p w14:paraId="502708B6" w14:textId="0485FBD2" w:rsidR="00BF48A1" w:rsidRDefault="00BF48A1" w:rsidP="00610BE4">
      <w:pPr>
        <w:tabs>
          <w:tab w:val="left" w:pos="400"/>
        </w:tabs>
        <w:spacing w:line="0" w:lineRule="atLeast"/>
        <w:rPr>
          <w:rFonts w:ascii="Sylfaen" w:eastAsia="Sylfaen" w:hAnsi="Sylfaen"/>
          <w:sz w:val="22"/>
        </w:rPr>
      </w:pPr>
    </w:p>
    <w:sectPr w:rsidR="00BF48A1">
      <w:pgSz w:w="15840" w:h="12240" w:orient="landscape"/>
      <w:pgMar w:top="844" w:right="1140" w:bottom="1440" w:left="1140" w:header="0" w:footer="0" w:gutter="0"/>
      <w:cols w:space="0" w:equalWidth="0">
        <w:col w:w="135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9495CFE"/>
    <w:lvl w:ilvl="0" w:tplc="E482FAEA">
      <w:start w:val="1"/>
      <w:numFmt w:val="decimal"/>
      <w:lvlText w:val="%1."/>
      <w:lvlJc w:val="left"/>
    </w:lvl>
    <w:lvl w:ilvl="1" w:tplc="AEC667E0">
      <w:start w:val="1"/>
      <w:numFmt w:val="bullet"/>
      <w:lvlText w:val=""/>
      <w:lvlJc w:val="left"/>
    </w:lvl>
    <w:lvl w:ilvl="2" w:tplc="8C980C38">
      <w:start w:val="1"/>
      <w:numFmt w:val="bullet"/>
      <w:lvlText w:val=""/>
      <w:lvlJc w:val="left"/>
    </w:lvl>
    <w:lvl w:ilvl="3" w:tplc="1BCCB6E6">
      <w:start w:val="1"/>
      <w:numFmt w:val="bullet"/>
      <w:lvlText w:val=""/>
      <w:lvlJc w:val="left"/>
    </w:lvl>
    <w:lvl w:ilvl="4" w:tplc="1B8C20D8">
      <w:start w:val="1"/>
      <w:numFmt w:val="bullet"/>
      <w:lvlText w:val=""/>
      <w:lvlJc w:val="left"/>
    </w:lvl>
    <w:lvl w:ilvl="5" w:tplc="6BCE2644">
      <w:start w:val="1"/>
      <w:numFmt w:val="bullet"/>
      <w:lvlText w:val=""/>
      <w:lvlJc w:val="left"/>
    </w:lvl>
    <w:lvl w:ilvl="6" w:tplc="4D425C06">
      <w:start w:val="1"/>
      <w:numFmt w:val="bullet"/>
      <w:lvlText w:val=""/>
      <w:lvlJc w:val="left"/>
    </w:lvl>
    <w:lvl w:ilvl="7" w:tplc="D392484A">
      <w:start w:val="1"/>
      <w:numFmt w:val="bullet"/>
      <w:lvlText w:val=""/>
      <w:lvlJc w:val="left"/>
    </w:lvl>
    <w:lvl w:ilvl="8" w:tplc="D20EE570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406A8F60">
      <w:start w:val="2"/>
      <w:numFmt w:val="decimal"/>
      <w:lvlText w:val="%1."/>
      <w:lvlJc w:val="left"/>
    </w:lvl>
    <w:lvl w:ilvl="1" w:tplc="CD0255CA">
      <w:start w:val="1"/>
      <w:numFmt w:val="bullet"/>
      <w:lvlText w:val=""/>
      <w:lvlJc w:val="left"/>
    </w:lvl>
    <w:lvl w:ilvl="2" w:tplc="BE9AC872">
      <w:start w:val="1"/>
      <w:numFmt w:val="bullet"/>
      <w:lvlText w:val=""/>
      <w:lvlJc w:val="left"/>
    </w:lvl>
    <w:lvl w:ilvl="3" w:tplc="7A16227A">
      <w:start w:val="1"/>
      <w:numFmt w:val="bullet"/>
      <w:lvlText w:val=""/>
      <w:lvlJc w:val="left"/>
    </w:lvl>
    <w:lvl w:ilvl="4" w:tplc="21B456F0">
      <w:start w:val="1"/>
      <w:numFmt w:val="bullet"/>
      <w:lvlText w:val=""/>
      <w:lvlJc w:val="left"/>
    </w:lvl>
    <w:lvl w:ilvl="5" w:tplc="B3EE2C50">
      <w:start w:val="1"/>
      <w:numFmt w:val="bullet"/>
      <w:lvlText w:val=""/>
      <w:lvlJc w:val="left"/>
    </w:lvl>
    <w:lvl w:ilvl="6" w:tplc="6004E97A">
      <w:start w:val="1"/>
      <w:numFmt w:val="bullet"/>
      <w:lvlText w:val=""/>
      <w:lvlJc w:val="left"/>
    </w:lvl>
    <w:lvl w:ilvl="7" w:tplc="86165F32">
      <w:start w:val="1"/>
      <w:numFmt w:val="bullet"/>
      <w:lvlText w:val=""/>
      <w:lvlJc w:val="left"/>
    </w:lvl>
    <w:lvl w:ilvl="8" w:tplc="9D8EC2F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BFC0E32C">
      <w:start w:val="3"/>
      <w:numFmt w:val="decimal"/>
      <w:lvlText w:val="%1."/>
      <w:lvlJc w:val="left"/>
    </w:lvl>
    <w:lvl w:ilvl="1" w:tplc="A2F63F6E">
      <w:start w:val="1"/>
      <w:numFmt w:val="bullet"/>
      <w:lvlText w:val=""/>
      <w:lvlJc w:val="left"/>
    </w:lvl>
    <w:lvl w:ilvl="2" w:tplc="C1E2B2AC">
      <w:start w:val="1"/>
      <w:numFmt w:val="bullet"/>
      <w:lvlText w:val=""/>
      <w:lvlJc w:val="left"/>
    </w:lvl>
    <w:lvl w:ilvl="3" w:tplc="E334DC16">
      <w:start w:val="1"/>
      <w:numFmt w:val="bullet"/>
      <w:lvlText w:val=""/>
      <w:lvlJc w:val="left"/>
    </w:lvl>
    <w:lvl w:ilvl="4" w:tplc="CD1AE316">
      <w:start w:val="1"/>
      <w:numFmt w:val="bullet"/>
      <w:lvlText w:val=""/>
      <w:lvlJc w:val="left"/>
    </w:lvl>
    <w:lvl w:ilvl="5" w:tplc="6D7EDC18">
      <w:start w:val="1"/>
      <w:numFmt w:val="bullet"/>
      <w:lvlText w:val=""/>
      <w:lvlJc w:val="left"/>
    </w:lvl>
    <w:lvl w:ilvl="6" w:tplc="3A5094D8">
      <w:start w:val="1"/>
      <w:numFmt w:val="bullet"/>
      <w:lvlText w:val=""/>
      <w:lvlJc w:val="left"/>
    </w:lvl>
    <w:lvl w:ilvl="7" w:tplc="C6240D44">
      <w:start w:val="1"/>
      <w:numFmt w:val="bullet"/>
      <w:lvlText w:val=""/>
      <w:lvlJc w:val="left"/>
    </w:lvl>
    <w:lvl w:ilvl="8" w:tplc="2DC8B94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490CE51E">
      <w:start w:val="1"/>
      <w:numFmt w:val="bullet"/>
      <w:lvlText w:val="✓"/>
      <w:lvlJc w:val="left"/>
    </w:lvl>
    <w:lvl w:ilvl="1" w:tplc="45E03664">
      <w:start w:val="1"/>
      <w:numFmt w:val="bullet"/>
      <w:lvlText w:val=""/>
      <w:lvlJc w:val="left"/>
    </w:lvl>
    <w:lvl w:ilvl="2" w:tplc="06FEA9BE">
      <w:start w:val="1"/>
      <w:numFmt w:val="bullet"/>
      <w:lvlText w:val=""/>
      <w:lvlJc w:val="left"/>
    </w:lvl>
    <w:lvl w:ilvl="3" w:tplc="6F1CE4DA">
      <w:start w:val="1"/>
      <w:numFmt w:val="bullet"/>
      <w:lvlText w:val=""/>
      <w:lvlJc w:val="left"/>
    </w:lvl>
    <w:lvl w:ilvl="4" w:tplc="30E2D77C">
      <w:start w:val="1"/>
      <w:numFmt w:val="bullet"/>
      <w:lvlText w:val=""/>
      <w:lvlJc w:val="left"/>
    </w:lvl>
    <w:lvl w:ilvl="5" w:tplc="26FAA4AE">
      <w:start w:val="1"/>
      <w:numFmt w:val="bullet"/>
      <w:lvlText w:val=""/>
      <w:lvlJc w:val="left"/>
    </w:lvl>
    <w:lvl w:ilvl="6" w:tplc="4F9C778C">
      <w:start w:val="1"/>
      <w:numFmt w:val="bullet"/>
      <w:lvlText w:val=""/>
      <w:lvlJc w:val="left"/>
    </w:lvl>
    <w:lvl w:ilvl="7" w:tplc="B0BEFBDE">
      <w:start w:val="1"/>
      <w:numFmt w:val="bullet"/>
      <w:lvlText w:val=""/>
      <w:lvlJc w:val="left"/>
    </w:lvl>
    <w:lvl w:ilvl="8" w:tplc="08C84B4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5086927C">
      <w:start w:val="5"/>
      <w:numFmt w:val="decimal"/>
      <w:lvlText w:val="%1."/>
      <w:lvlJc w:val="left"/>
    </w:lvl>
    <w:lvl w:ilvl="1" w:tplc="40E607EC">
      <w:start w:val="1"/>
      <w:numFmt w:val="bullet"/>
      <w:lvlText w:val=""/>
      <w:lvlJc w:val="left"/>
    </w:lvl>
    <w:lvl w:ilvl="2" w:tplc="2FAE9110">
      <w:start w:val="1"/>
      <w:numFmt w:val="bullet"/>
      <w:lvlText w:val=""/>
      <w:lvlJc w:val="left"/>
    </w:lvl>
    <w:lvl w:ilvl="3" w:tplc="99DE5298">
      <w:start w:val="1"/>
      <w:numFmt w:val="bullet"/>
      <w:lvlText w:val=""/>
      <w:lvlJc w:val="left"/>
    </w:lvl>
    <w:lvl w:ilvl="4" w:tplc="11CAADFA">
      <w:start w:val="1"/>
      <w:numFmt w:val="bullet"/>
      <w:lvlText w:val=""/>
      <w:lvlJc w:val="left"/>
    </w:lvl>
    <w:lvl w:ilvl="5" w:tplc="0690392E">
      <w:start w:val="1"/>
      <w:numFmt w:val="bullet"/>
      <w:lvlText w:val=""/>
      <w:lvlJc w:val="left"/>
    </w:lvl>
    <w:lvl w:ilvl="6" w:tplc="1FC06A12">
      <w:start w:val="1"/>
      <w:numFmt w:val="bullet"/>
      <w:lvlText w:val=""/>
      <w:lvlJc w:val="left"/>
    </w:lvl>
    <w:lvl w:ilvl="7" w:tplc="C856083A">
      <w:start w:val="1"/>
      <w:numFmt w:val="bullet"/>
      <w:lvlText w:val=""/>
      <w:lvlJc w:val="left"/>
    </w:lvl>
    <w:lvl w:ilvl="8" w:tplc="14B6E41E">
      <w:start w:val="1"/>
      <w:numFmt w:val="bullet"/>
      <w:lvlText w:val=""/>
      <w:lvlJc w:val="left"/>
    </w:lvl>
  </w:abstractNum>
  <w:abstractNum w:abstractNumId="5" w15:restartNumberingAfterBreak="0">
    <w:nsid w:val="02C9190B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270B51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B6FB8"/>
    <w:multiLevelType w:val="hybridMultilevel"/>
    <w:tmpl w:val="A21E023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D5E62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82280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151EB"/>
    <w:multiLevelType w:val="hybridMultilevel"/>
    <w:tmpl w:val="4CDAD132"/>
    <w:lvl w:ilvl="0" w:tplc="0437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01465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F6DB6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EC2D9D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52039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954564">
    <w:abstractNumId w:val="0"/>
  </w:num>
  <w:num w:numId="2" w16cid:durableId="1399862291">
    <w:abstractNumId w:val="1"/>
  </w:num>
  <w:num w:numId="3" w16cid:durableId="1718698320">
    <w:abstractNumId w:val="2"/>
  </w:num>
  <w:num w:numId="4" w16cid:durableId="1867865342">
    <w:abstractNumId w:val="3"/>
  </w:num>
  <w:num w:numId="5" w16cid:durableId="651524961">
    <w:abstractNumId w:val="4"/>
  </w:num>
  <w:num w:numId="6" w16cid:durableId="256328842">
    <w:abstractNumId w:val="10"/>
  </w:num>
  <w:num w:numId="7" w16cid:durableId="1676415232">
    <w:abstractNumId w:val="7"/>
  </w:num>
  <w:num w:numId="8" w16cid:durableId="1848053464">
    <w:abstractNumId w:val="6"/>
  </w:num>
  <w:num w:numId="9" w16cid:durableId="2074615369">
    <w:abstractNumId w:val="8"/>
  </w:num>
  <w:num w:numId="10" w16cid:durableId="1656958466">
    <w:abstractNumId w:val="12"/>
  </w:num>
  <w:num w:numId="11" w16cid:durableId="46421589">
    <w:abstractNumId w:val="9"/>
  </w:num>
  <w:num w:numId="12" w16cid:durableId="633565442">
    <w:abstractNumId w:val="11"/>
  </w:num>
  <w:num w:numId="13" w16cid:durableId="914432025">
    <w:abstractNumId w:val="5"/>
  </w:num>
  <w:num w:numId="14" w16cid:durableId="902758558">
    <w:abstractNumId w:val="13"/>
  </w:num>
  <w:num w:numId="15" w16cid:durableId="1618872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DD"/>
    <w:rsid w:val="000C057E"/>
    <w:rsid w:val="000C69AC"/>
    <w:rsid w:val="001451D5"/>
    <w:rsid w:val="001D59B4"/>
    <w:rsid w:val="00297BF3"/>
    <w:rsid w:val="002A282F"/>
    <w:rsid w:val="00397ECA"/>
    <w:rsid w:val="003B3088"/>
    <w:rsid w:val="004B4818"/>
    <w:rsid w:val="0054391A"/>
    <w:rsid w:val="00543B6F"/>
    <w:rsid w:val="005D439A"/>
    <w:rsid w:val="005E788B"/>
    <w:rsid w:val="005F3905"/>
    <w:rsid w:val="00610BE4"/>
    <w:rsid w:val="00642129"/>
    <w:rsid w:val="00673FBD"/>
    <w:rsid w:val="00693B7E"/>
    <w:rsid w:val="00696832"/>
    <w:rsid w:val="006B0BD7"/>
    <w:rsid w:val="006F77CB"/>
    <w:rsid w:val="00701FB5"/>
    <w:rsid w:val="007976A7"/>
    <w:rsid w:val="008759E6"/>
    <w:rsid w:val="008B22B0"/>
    <w:rsid w:val="00906272"/>
    <w:rsid w:val="009656DD"/>
    <w:rsid w:val="009C33DE"/>
    <w:rsid w:val="00A128A5"/>
    <w:rsid w:val="00A90F9C"/>
    <w:rsid w:val="00AA7154"/>
    <w:rsid w:val="00B85EC7"/>
    <w:rsid w:val="00BE3421"/>
    <w:rsid w:val="00BF48A1"/>
    <w:rsid w:val="00C77AE3"/>
    <w:rsid w:val="00CA1011"/>
    <w:rsid w:val="00D0365B"/>
    <w:rsid w:val="00D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0D0B7F"/>
  <w15:chartTrackingRefBased/>
  <w15:docId w15:val="{432195B4-7D49-42D0-99C0-24BDE7AF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Besiki Tabatadze</dc:creator>
  <cp:keywords/>
  <cp:lastModifiedBy>User</cp:lastModifiedBy>
  <cp:revision>35</cp:revision>
  <dcterms:created xsi:type="dcterms:W3CDTF">2020-09-01T06:00:00Z</dcterms:created>
  <dcterms:modified xsi:type="dcterms:W3CDTF">2025-11-22T05:07:00Z</dcterms:modified>
</cp:coreProperties>
</file>