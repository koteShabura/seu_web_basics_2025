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78CC309" w14:textId="445251E6" w:rsidR="0054391A" w:rsidRDefault="007976A7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  <w:bookmarkStart w:id="0" w:name="page1"/>
      <w:bookmarkEnd w:id="0"/>
      <w:r>
        <w:rPr>
          <w:rFonts w:ascii="Sylfaen" w:eastAsia="Sylfaen" w:hAnsi="Sylfaen"/>
          <w:b/>
          <w:i/>
          <w:sz w:val="32"/>
          <w:u w:val="single"/>
        </w:rPr>
        <w:t xml:space="preserve">ლაბორატორიული სამუშაო </w:t>
      </w:r>
      <w:r w:rsidR="00ED71EC">
        <w:rPr>
          <w:rFonts w:ascii="Sylfaen" w:eastAsia="Sylfaen" w:hAnsi="Sylfaen"/>
          <w:b/>
          <w:i/>
          <w:sz w:val="32"/>
          <w:u w:val="single"/>
          <w:lang w:val="en-US"/>
        </w:rPr>
        <w:t>4</w:t>
      </w:r>
    </w:p>
    <w:p w14:paraId="535E4DDD" w14:textId="77777777" w:rsid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</w:p>
    <w:p w14:paraId="5591DD9F" w14:textId="77777777" w:rsid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</w:p>
    <w:p w14:paraId="57F00848" w14:textId="4B22FDDA" w:rsidR="002B612D" w:rsidRPr="0004558E" w:rsidRDefault="002B612D" w:rsidP="0004558E">
      <w:pPr>
        <w:pStyle w:val="ListParagraph"/>
        <w:numPr>
          <w:ilvl w:val="0"/>
          <w:numId w:val="7"/>
        </w:numPr>
        <w:tabs>
          <w:tab w:val="left" w:pos="420"/>
        </w:tabs>
        <w:spacing w:line="0" w:lineRule="atLeast"/>
        <w:rPr>
          <w:sz w:val="22"/>
          <w:lang w:val="en-US"/>
        </w:rPr>
      </w:pPr>
    </w:p>
    <w:p w14:paraId="2E7AA519" w14:textId="77777777" w:rsidR="002B612D" w:rsidRDefault="002B612D" w:rsidP="002B612D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22"/>
        </w:rPr>
        <w:drawing>
          <wp:anchor distT="0" distB="0" distL="114300" distR="114300" simplePos="0" relativeHeight="251660288" behindDoc="1" locked="0" layoutInCell="1" allowOverlap="1" wp14:anchorId="321C7BFC" wp14:editId="09CD4C77">
            <wp:simplePos x="0" y="0"/>
            <wp:positionH relativeFrom="column">
              <wp:posOffset>318770</wp:posOffset>
            </wp:positionH>
            <wp:positionV relativeFrom="paragraph">
              <wp:posOffset>83185</wp:posOffset>
            </wp:positionV>
            <wp:extent cx="6124575" cy="36004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32747" w14:textId="63DDF877" w:rsidR="002B612D" w:rsidRP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  <w:sectPr w:rsidR="002B612D" w:rsidRPr="002B612D">
          <w:pgSz w:w="15840" w:h="12240" w:orient="landscape"/>
          <w:pgMar w:top="840" w:right="1440" w:bottom="1440" w:left="1140" w:header="0" w:footer="0" w:gutter="0"/>
          <w:cols w:space="0" w:equalWidth="0">
            <w:col w:w="13260"/>
          </w:cols>
          <w:docGrid w:linePitch="360"/>
        </w:sectPr>
      </w:pPr>
    </w:p>
    <w:p w14:paraId="4B58466F" w14:textId="77777777" w:rsidR="0054391A" w:rsidRDefault="0054391A">
      <w:pPr>
        <w:spacing w:line="20" w:lineRule="exact"/>
        <w:rPr>
          <w:rFonts w:ascii="Times New Roman" w:eastAsia="Times New Roman" w:hAnsi="Times New Roman"/>
        </w:rPr>
      </w:pPr>
    </w:p>
    <w:p w14:paraId="7FAFA667" w14:textId="77777777" w:rsidR="002B612D" w:rsidRPr="002B612D" w:rsidRDefault="002B612D" w:rsidP="002B612D">
      <w:pPr>
        <w:rPr>
          <w:rFonts w:ascii="Times New Roman" w:eastAsia="Times New Roman" w:hAnsi="Times New Roman"/>
        </w:rPr>
      </w:pPr>
    </w:p>
    <w:p w14:paraId="749E379D" w14:textId="77777777" w:rsidR="002B612D" w:rsidRPr="002B612D" w:rsidRDefault="002B612D" w:rsidP="002B612D">
      <w:pPr>
        <w:rPr>
          <w:rFonts w:ascii="Times New Roman" w:eastAsia="Times New Roman" w:hAnsi="Times New Roman"/>
        </w:rPr>
      </w:pPr>
    </w:p>
    <w:p w14:paraId="4902E975" w14:textId="77777777" w:rsidR="002B612D" w:rsidRDefault="002B612D" w:rsidP="002B612D">
      <w:pPr>
        <w:rPr>
          <w:rFonts w:ascii="Times New Roman" w:eastAsia="Times New Roman" w:hAnsi="Times New Roman"/>
        </w:rPr>
      </w:pPr>
    </w:p>
    <w:p w14:paraId="2A7FC4ED" w14:textId="4EBAFBF3" w:rsidR="0054391A" w:rsidRPr="0004558E" w:rsidRDefault="007976A7" w:rsidP="0004558E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Sylfaen" w:eastAsia="Sylfaen" w:hAnsi="Sylfaen"/>
          <w:sz w:val="24"/>
        </w:rPr>
      </w:pPr>
      <w:bookmarkStart w:id="1" w:name="page3"/>
      <w:bookmarkEnd w:id="1"/>
      <w:r w:rsidRPr="0004558E">
        <w:rPr>
          <w:rFonts w:ascii="Sylfaen" w:eastAsia="Sylfaen" w:hAnsi="Sylfaen"/>
          <w:sz w:val="24"/>
        </w:rPr>
        <w:t>გამოიყენეთ position და z-index თვისებები და ააგეთ ქვემოთ მოყვანილი ვებ გვერდი, შესაბამისი წყობით.</w:t>
      </w:r>
    </w:p>
    <w:p w14:paraId="02B278EA" w14:textId="77777777" w:rsidR="0054391A" w:rsidRDefault="0054391A">
      <w:pPr>
        <w:spacing w:line="246" w:lineRule="exact"/>
        <w:rPr>
          <w:rFonts w:ascii="Times New Roman" w:eastAsia="Times New Roman" w:hAnsi="Times New Roman"/>
        </w:rPr>
      </w:pPr>
    </w:p>
    <w:p w14:paraId="13D5610F" w14:textId="77777777" w:rsidR="0054391A" w:rsidRDefault="007976A7">
      <w:pPr>
        <w:spacing w:line="0" w:lineRule="atLeast"/>
        <w:rPr>
          <w:rFonts w:ascii="Sylfaen" w:eastAsia="Sylfaen" w:hAnsi="Sylfaen"/>
          <w:i/>
          <w:sz w:val="24"/>
        </w:rPr>
      </w:pPr>
      <w:r>
        <w:rPr>
          <w:rFonts w:ascii="Sylfaen" w:eastAsia="Sylfaen" w:hAnsi="Sylfaen"/>
          <w:i/>
          <w:sz w:val="24"/>
        </w:rPr>
        <w:t>გაფორმება:</w:t>
      </w:r>
    </w:p>
    <w:p w14:paraId="7BF92AD4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3" w:lineRule="auto"/>
        <w:ind w:left="720" w:hanging="362"/>
        <w:rPr>
          <w:rFonts w:ascii="MS PGothic" w:eastAsia="MS PGothic" w:hAnsi="MS PGothic"/>
          <w:sz w:val="47"/>
          <w:vertAlign w:val="superscript"/>
        </w:rPr>
      </w:pPr>
      <w:r>
        <w:rPr>
          <w:rFonts w:ascii="Sylfaen" w:eastAsia="Sylfaen" w:hAnsi="Sylfaen"/>
          <w:sz w:val="24"/>
        </w:rPr>
        <w:t>კონტეინერის ფონია ვერცხილსფერი, საზღვრები 2px შავი ფერის, განთავსებულია ბრაუზერის ცენტრში, ზომები</w:t>
      </w:r>
    </w:p>
    <w:p w14:paraId="20ED0892" w14:textId="77777777" w:rsidR="0054391A" w:rsidRDefault="0054391A">
      <w:pPr>
        <w:spacing w:line="119" w:lineRule="exact"/>
        <w:rPr>
          <w:rFonts w:ascii="MS PGothic" w:eastAsia="MS PGothic" w:hAnsi="MS PGothic"/>
          <w:sz w:val="47"/>
          <w:vertAlign w:val="superscript"/>
        </w:rPr>
      </w:pPr>
    </w:p>
    <w:p w14:paraId="406E7EC3" w14:textId="77777777" w:rsidR="0054391A" w:rsidRDefault="007976A7">
      <w:pPr>
        <w:spacing w:line="184" w:lineRule="auto"/>
        <w:ind w:left="720"/>
        <w:rPr>
          <w:rFonts w:ascii="Sylfaen" w:eastAsia="Sylfaen" w:hAnsi="Sylfaen"/>
          <w:sz w:val="24"/>
        </w:rPr>
      </w:pPr>
      <w:r>
        <w:rPr>
          <w:rFonts w:ascii="Sylfaen" w:eastAsia="Sylfaen" w:hAnsi="Sylfaen"/>
          <w:sz w:val="24"/>
        </w:rPr>
        <w:t>1050x500;</w:t>
      </w:r>
    </w:p>
    <w:p w14:paraId="6A01E1BE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3" w:lineRule="auto"/>
        <w:ind w:left="720" w:hanging="362"/>
        <w:rPr>
          <w:rFonts w:ascii="MS PGothic" w:eastAsia="MS PGothic" w:hAnsi="MS PGothic"/>
          <w:sz w:val="47"/>
          <w:vertAlign w:val="superscript"/>
        </w:rPr>
      </w:pPr>
      <w:r>
        <w:rPr>
          <w:rFonts w:ascii="Sylfaen" w:eastAsia="Sylfaen" w:hAnsi="Sylfaen"/>
          <w:sz w:val="24"/>
        </w:rPr>
        <w:t>კონტეინერის კუთხეებში მდებარე ფოტოების ზომებია 200x200;</w:t>
      </w:r>
    </w:p>
    <w:p w14:paraId="653E2D3B" w14:textId="77777777" w:rsidR="0054391A" w:rsidRDefault="0054391A">
      <w:pPr>
        <w:spacing w:line="119" w:lineRule="exact"/>
        <w:rPr>
          <w:rFonts w:ascii="MS PGothic" w:eastAsia="MS PGothic" w:hAnsi="MS PGothic"/>
          <w:sz w:val="47"/>
          <w:vertAlign w:val="superscript"/>
        </w:rPr>
      </w:pPr>
    </w:p>
    <w:p w14:paraId="1D5A3044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0" w:lineRule="auto"/>
        <w:ind w:left="720" w:hanging="362"/>
        <w:rPr>
          <w:rFonts w:ascii="MS PGothic" w:eastAsia="MS PGothic" w:hAnsi="MS PGothic"/>
          <w:sz w:val="31"/>
          <w:vertAlign w:val="superscript"/>
        </w:rPr>
      </w:pPr>
      <w:r>
        <w:rPr>
          <w:rFonts w:ascii="Sylfaen" w:eastAsia="Sylfaen" w:hAnsi="Sylfaen"/>
          <w:sz w:val="18"/>
        </w:rPr>
        <w:t>შიდა ფოტოების ზომებია 150x150.</w:t>
      </w:r>
    </w:p>
    <w:p w14:paraId="48CA0267" w14:textId="36649F87" w:rsidR="0054391A" w:rsidRPr="002B612D" w:rsidRDefault="009656DD">
      <w:pPr>
        <w:spacing w:line="20" w:lineRule="exact"/>
        <w:rPr>
          <w:rFonts w:asciiTheme="minorHAnsi" w:eastAsia="Times New Roman" w:hAnsiTheme="minorHAnsi"/>
        </w:rPr>
        <w:sectPr w:rsidR="0054391A" w:rsidRPr="002B612D">
          <w:pgSz w:w="15840" w:h="12240" w:orient="landscape"/>
          <w:pgMar w:top="844" w:right="1140" w:bottom="1440" w:left="1140" w:header="0" w:footer="0" w:gutter="0"/>
          <w:cols w:space="0" w:equalWidth="0">
            <w:col w:w="13560"/>
          </w:cols>
          <w:docGrid w:linePitch="360"/>
        </w:sectPr>
      </w:pPr>
      <w:r>
        <w:rPr>
          <w:rFonts w:ascii="MS PGothic" w:eastAsia="MS PGothic" w:hAnsi="MS PGothic"/>
          <w:noProof/>
          <w:sz w:val="31"/>
          <w:vertAlign w:val="superscript"/>
        </w:rPr>
        <w:drawing>
          <wp:anchor distT="0" distB="0" distL="114300" distR="114300" simplePos="0" relativeHeight="251657216" behindDoc="1" locked="0" layoutInCell="1" allowOverlap="1" wp14:anchorId="777615B9" wp14:editId="1825CD0F">
            <wp:simplePos x="0" y="0"/>
            <wp:positionH relativeFrom="column">
              <wp:posOffset>1024255</wp:posOffset>
            </wp:positionH>
            <wp:positionV relativeFrom="paragraph">
              <wp:posOffset>162560</wp:posOffset>
            </wp:positionV>
            <wp:extent cx="6562090" cy="35890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09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E8DE5" w14:textId="50C50FDD" w:rsidR="00B85EC7" w:rsidRPr="0004558E" w:rsidRDefault="00B85EC7" w:rsidP="0004558E">
      <w:pPr>
        <w:pStyle w:val="ListParagraph"/>
        <w:numPr>
          <w:ilvl w:val="0"/>
          <w:numId w:val="7"/>
        </w:numPr>
        <w:tabs>
          <w:tab w:val="left" w:pos="400"/>
        </w:tabs>
        <w:spacing w:line="0" w:lineRule="atLeast"/>
        <w:rPr>
          <w:rFonts w:asciiTheme="minorHAnsi" w:eastAsia="Times New Roman" w:hAnsiTheme="minorHAnsi"/>
          <w:lang w:val="en-US"/>
        </w:rPr>
      </w:pPr>
    </w:p>
    <w:p w14:paraId="5D64E7D7" w14:textId="52C01530" w:rsidR="0004558E" w:rsidRDefault="0004558E" w:rsidP="00B85EC7">
      <w:pPr>
        <w:rPr>
          <w:rFonts w:asciiTheme="minorHAnsi" w:eastAsia="Times New Roman" w:hAnsiTheme="minorHAnsi"/>
          <w:lang w:val="en-US"/>
        </w:rPr>
      </w:pPr>
    </w:p>
    <w:p w14:paraId="2DF9AD7A" w14:textId="64ADEC2E" w:rsidR="0004558E" w:rsidRPr="0004558E" w:rsidRDefault="0004558E" w:rsidP="0004558E">
      <w:pPr>
        <w:jc w:val="center"/>
        <w:rPr>
          <w:rFonts w:asciiTheme="minorHAnsi" w:eastAsia="Times New Roman" w:hAnsiTheme="minorHAnsi"/>
          <w:lang w:val="en-US"/>
        </w:rPr>
      </w:pPr>
      <w:r>
        <w:rPr>
          <w:noProof/>
        </w:rPr>
        <w:drawing>
          <wp:inline distT="0" distB="0" distL="0" distR="0" wp14:anchorId="04EC41B7" wp14:editId="548C1458">
            <wp:extent cx="7622540" cy="4285615"/>
            <wp:effectExtent l="19050" t="19050" r="16510" b="19685"/>
            <wp:docPr id="2" name="Picture 2" descr="Positioning - CSS Exerc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sitioning - CSS Exerci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540" cy="428561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370B5" w14:textId="5C07ABF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D5DF9C1" w14:textId="094329B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0A4520E" w14:textId="6AECD79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1B17F3CF" w14:textId="00F0FCF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3825E62D" w14:textId="20FC20A5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37D2626" w14:textId="732D28D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68594CE" w14:textId="1CF55574" w:rsidR="00B85EC7" w:rsidRDefault="00B85EC7" w:rsidP="00B85EC7">
      <w:pPr>
        <w:rPr>
          <w:rFonts w:asciiTheme="minorHAnsi" w:eastAsia="Times New Roman" w:hAnsiTheme="minorHAnsi"/>
        </w:rPr>
      </w:pPr>
    </w:p>
    <w:p w14:paraId="0ADC02AF" w14:textId="355FA840" w:rsidR="0004558E" w:rsidRDefault="0004558E" w:rsidP="00B85EC7">
      <w:pPr>
        <w:rPr>
          <w:rFonts w:asciiTheme="minorHAnsi" w:eastAsia="Times New Roman" w:hAnsiTheme="minorHAnsi"/>
        </w:rPr>
      </w:pPr>
    </w:p>
    <w:p w14:paraId="31C66D54" w14:textId="245CED55" w:rsidR="0004558E" w:rsidRDefault="0004558E" w:rsidP="00B85EC7">
      <w:pPr>
        <w:rPr>
          <w:rFonts w:asciiTheme="minorHAnsi" w:eastAsia="Times New Roman" w:hAnsiTheme="minorHAnsi"/>
        </w:rPr>
      </w:pPr>
    </w:p>
    <w:p w14:paraId="63D1568A" w14:textId="72F9AE18" w:rsidR="0004558E" w:rsidRPr="0004558E" w:rsidRDefault="0004558E" w:rsidP="0004558E">
      <w:pPr>
        <w:pStyle w:val="ListParagraph"/>
        <w:numPr>
          <w:ilvl w:val="0"/>
          <w:numId w:val="7"/>
        </w:numPr>
        <w:rPr>
          <w:rFonts w:asciiTheme="minorHAnsi" w:eastAsia="Times New Roman" w:hAnsiTheme="minorHAnsi"/>
          <w:lang w:val="en-US"/>
        </w:rPr>
      </w:pPr>
    </w:p>
    <w:p w14:paraId="400ACFB1" w14:textId="304FE6BE" w:rsidR="00B85EC7" w:rsidRDefault="00B85EC7" w:rsidP="00B85EC7">
      <w:pPr>
        <w:rPr>
          <w:rFonts w:asciiTheme="minorHAnsi" w:eastAsia="Times New Roman" w:hAnsiTheme="minorHAnsi"/>
        </w:rPr>
      </w:pPr>
    </w:p>
    <w:p w14:paraId="0453DFF8" w14:textId="661A46E6" w:rsidR="0004558E" w:rsidRPr="00B85EC7" w:rsidRDefault="00AA1942" w:rsidP="00AA1942">
      <w:pPr>
        <w:jc w:val="center"/>
        <w:rPr>
          <w:rFonts w:asciiTheme="minorHAnsi" w:eastAsia="Times New Roman" w:hAnsiTheme="minorHAnsi"/>
        </w:rPr>
      </w:pPr>
      <w:r>
        <w:rPr>
          <w:noProof/>
        </w:rPr>
        <w:drawing>
          <wp:inline distT="0" distB="0" distL="0" distR="0" wp14:anchorId="25473FA9" wp14:editId="12F7DFD9">
            <wp:extent cx="6858000" cy="4763135"/>
            <wp:effectExtent l="19050" t="19050" r="19050" b="18415"/>
            <wp:docPr id="5" name="Picture 5" descr="أساسيّات التَمَوْضُع على صفحات الويب (CSS Positioning 101) - CSS - أكاديمية  حسو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أساسيّات التَمَوْضُع على صفحات الويب (CSS Positioning 101) - CSS - أكاديمية  حسو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631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90A9D" w14:textId="3838E01C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8FA590D" w14:textId="3737417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DD7EBF7" w14:textId="3F844C3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16D43AE" w14:textId="67CA58A7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8B7F4D4" w14:textId="24385404" w:rsidR="00B85EC7" w:rsidRDefault="00B85EC7" w:rsidP="00B85EC7">
      <w:pPr>
        <w:rPr>
          <w:rFonts w:asciiTheme="minorHAnsi" w:eastAsia="Times New Roman" w:hAnsiTheme="minorHAnsi"/>
        </w:rPr>
      </w:pPr>
    </w:p>
    <w:p w14:paraId="1FFBDF9E" w14:textId="5146604F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ab/>
      </w:r>
    </w:p>
    <w:p w14:paraId="13E9A7FE" w14:textId="65E2619A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38C7362D" w14:textId="2244FBE3" w:rsidR="00EB59B3" w:rsidRPr="00EB59B3" w:rsidRDefault="00EB59B3" w:rsidP="00EB59B3">
      <w:pPr>
        <w:pStyle w:val="ListParagraph"/>
        <w:numPr>
          <w:ilvl w:val="0"/>
          <w:numId w:val="7"/>
        </w:numPr>
        <w:tabs>
          <w:tab w:val="left" w:pos="12072"/>
        </w:tabs>
        <w:rPr>
          <w:rFonts w:asciiTheme="minorHAnsi" w:eastAsia="Times New Roman" w:hAnsiTheme="minorHAnsi"/>
          <w:lang w:val="en-US"/>
        </w:rPr>
      </w:pPr>
    </w:p>
    <w:p w14:paraId="44FA6301" w14:textId="751ABCBA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45721202" w14:textId="5A8E5B62" w:rsidR="00B85EC7" w:rsidRDefault="00CB5C4E" w:rsidP="003D623B">
      <w:pPr>
        <w:tabs>
          <w:tab w:val="left" w:pos="12072"/>
        </w:tabs>
        <w:jc w:val="center"/>
        <w:rPr>
          <w:rFonts w:asciiTheme="minorHAnsi" w:eastAsia="Times New Roman" w:hAnsiTheme="minorHAnsi"/>
        </w:rPr>
      </w:pPr>
      <w:r>
        <w:rPr>
          <w:noProof/>
        </w:rPr>
        <w:drawing>
          <wp:inline distT="0" distB="0" distL="0" distR="0" wp14:anchorId="5B1A9B88" wp14:editId="0BB577F0">
            <wp:extent cx="5772785" cy="5807075"/>
            <wp:effectExtent l="0" t="0" r="0" b="3175"/>
            <wp:docPr id="6" name="Picture 6" descr="Solved &lt;!DOCTYPE html&gt; &lt;html lang=&quot;en&quot;&gt; &lt;head&gt; &lt;!--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olved &lt;!DOCTYPE html&gt; &lt;html lang=&quot;en&quot;&gt; &lt;head&gt; &lt;!-- | Chegg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FF12" w14:textId="147122A5" w:rsidR="004A4BA9" w:rsidRDefault="004A4BA9">
      <w:pPr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br w:type="page"/>
      </w:r>
    </w:p>
    <w:p w14:paraId="74830FE1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  <w:r w:rsidRPr="000369EC">
        <w:rPr>
          <w:rFonts w:ascii="Sylfaen" w:eastAsia="Times New Roman" w:hAnsi="Sylfaen" w:cs="Sylfaen"/>
          <w:bCs/>
          <w:color w:val="000000"/>
          <w:sz w:val="24"/>
          <w:szCs w:val="27"/>
        </w:rPr>
        <w:lastRenderedPageBreak/>
        <w:t>დავალება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 1.</w:t>
      </w:r>
    </w:p>
    <w:p w14:paraId="630513F0" w14:textId="77777777" w:rsidR="004A4BA9" w:rsidRDefault="004A4BA9" w:rsidP="004A4BA9">
      <w:pPr>
        <w:jc w:val="center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noProof/>
        </w:rPr>
        <w:drawing>
          <wp:inline distT="0" distB="0" distL="0" distR="0" wp14:anchorId="76BFBED0" wp14:editId="35082F85">
            <wp:extent cx="417195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B8ED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65F534A9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0AF22C10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07910E2C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62D975D7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4B8A9A5D" w14:textId="77777777" w:rsidR="004A4BA9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10DC562F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73417068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108A28E2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3A699F5C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5D476C8A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0013F83D" w14:textId="77777777" w:rsidR="00331802" w:rsidRDefault="00331802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1F50B2C9" w14:textId="181BDDAD" w:rsidR="004A4BA9" w:rsidRPr="000369EC" w:rsidRDefault="004A4BA9" w:rsidP="004A4BA9">
      <w:pPr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</w:rPr>
        <w:lastRenderedPageBreak/>
        <w:t>დავალება 2.</w:t>
      </w:r>
    </w:p>
    <w:p w14:paraId="75E78A0E" w14:textId="77777777" w:rsidR="004A4BA9" w:rsidRDefault="004A4BA9" w:rsidP="004A4BA9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noProof/>
        </w:rPr>
        <w:drawing>
          <wp:inline distT="0" distB="0" distL="0" distR="0" wp14:anchorId="1613C1D5" wp14:editId="0EFFCAEB">
            <wp:extent cx="7038975" cy="5838825"/>
            <wp:effectExtent l="19050" t="19050" r="2857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58388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82E66" w14:textId="77777777" w:rsidR="004A4BA9" w:rsidRDefault="004A4BA9" w:rsidP="004A4BA9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5A657489" w14:textId="77777777" w:rsidR="00E733D2" w:rsidRDefault="00E733D2" w:rsidP="004A4BA9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</w:rPr>
      </w:pPr>
    </w:p>
    <w:p w14:paraId="2508EDE0" w14:textId="2BDD0DC1" w:rsidR="004A4BA9" w:rsidRDefault="004A4BA9" w:rsidP="004A4BA9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</w:rPr>
        <w:t>დავალება 3.</w:t>
      </w:r>
    </w:p>
    <w:p w14:paraId="629A76A6" w14:textId="77777777" w:rsidR="004A4BA9" w:rsidRPr="00F23DA5" w:rsidRDefault="004A4BA9" w:rsidP="004A4BA9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noProof/>
        </w:rPr>
        <w:drawing>
          <wp:inline distT="0" distB="0" distL="0" distR="0" wp14:anchorId="0618583D" wp14:editId="6EFDDED8">
            <wp:extent cx="8613140" cy="53193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1314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DA5">
        <w:rPr>
          <w:rFonts w:ascii="Sylfaen" w:eastAsia="Times New Roman" w:hAnsi="Sylfaen" w:cs="Sylfaen"/>
          <w:bCs/>
          <w:color w:val="000000"/>
          <w:sz w:val="24"/>
          <w:szCs w:val="27"/>
        </w:rPr>
        <w:br w:type="page"/>
      </w:r>
    </w:p>
    <w:p w14:paraId="5AC6BB0F" w14:textId="77777777" w:rsidR="004A4BA9" w:rsidRDefault="004A4BA9" w:rsidP="004A4BA9">
      <w:pPr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</w:rPr>
        <w:lastRenderedPageBreak/>
        <w:t>დავალება 4.</w:t>
      </w:r>
    </w:p>
    <w:p w14:paraId="150318DA" w14:textId="77777777" w:rsidR="004A4BA9" w:rsidRPr="00EC6BD5" w:rsidRDefault="004A4BA9" w:rsidP="004A4BA9">
      <w:pPr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</w:rPr>
        <w:t>ლაბორატორიული სამუშაოების შესრულების პროცესში გამოიყენება HTML-CSS ტექნო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softHyphen/>
        <w:t>ლო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softHyphen/>
        <w:t xml:space="preserve">გია. საიტი გააფორმეთ თქვენი გემოვნებით. (არ არის აუცილებელი ზუსტად იგივე დიზაინით ააგოთ). 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</w:rPr>
        <w:t>ჰორი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>ზონტალური მენიუ, შედგება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 ოთხი ჩანართისაგან. 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>ვერტიკალური მენიუ შედგება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 მინიმუმ ხუთი ჩანართისაგან. ჩანართებზე გადასვლა 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ხდება 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</w:rPr>
        <w:t>ლინკების საშუა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softHyphen/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ლებით. 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 </w:t>
      </w:r>
    </w:p>
    <w:p w14:paraId="32DD13FA" w14:textId="77777777" w:rsidR="004A4BA9" w:rsidRPr="007701D8" w:rsidRDefault="004A4BA9" w:rsidP="004A4BA9">
      <w:pPr>
        <w:rPr>
          <w:rFonts w:ascii="Sylfaen" w:hAnsi="Sylfaen"/>
          <w:b/>
          <w:sz w:val="24"/>
        </w:rPr>
      </w:pPr>
      <w:r w:rsidRPr="007701D8">
        <w:rPr>
          <w:rFonts w:ascii="Sylfaen" w:hAnsi="Sylfaen"/>
          <w:b/>
          <w:sz w:val="24"/>
        </w:rPr>
        <w:t>გვერდი 1 (მთავარი გვერდი).</w:t>
      </w:r>
    </w:p>
    <w:p w14:paraId="66541ACF" w14:textId="77777777" w:rsidR="004A4BA9" w:rsidRDefault="004A4BA9" w:rsidP="004A4BA9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1C5AF7A3" wp14:editId="68DAE2BB">
            <wp:extent cx="7307580" cy="482127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3411"/>
                    <a:stretch/>
                  </pic:blipFill>
                  <pic:spPr bwMode="auto">
                    <a:xfrm>
                      <a:off x="0" y="0"/>
                      <a:ext cx="7352645" cy="485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571DB" w14:textId="77777777" w:rsidR="004A4BA9" w:rsidRDefault="004A4BA9" w:rsidP="004A4BA9">
      <w:pPr>
        <w:rPr>
          <w:rFonts w:ascii="Sylfaen" w:hAnsi="Sylfaen"/>
          <w:b/>
          <w:sz w:val="24"/>
        </w:rPr>
      </w:pPr>
    </w:p>
    <w:p w14:paraId="573DC5A9" w14:textId="77777777" w:rsidR="004A4BA9" w:rsidRPr="007A6550" w:rsidRDefault="004A4BA9" w:rsidP="004A4BA9">
      <w:pPr>
        <w:rPr>
          <w:rFonts w:ascii="Sylfaen" w:hAnsi="Sylfaen"/>
          <w:b/>
          <w:sz w:val="24"/>
        </w:rPr>
      </w:pPr>
      <w:r w:rsidRPr="007A6550">
        <w:rPr>
          <w:rFonts w:ascii="Sylfaen" w:hAnsi="Sylfaen"/>
          <w:b/>
          <w:sz w:val="24"/>
        </w:rPr>
        <w:lastRenderedPageBreak/>
        <w:t>გვერდი 2. (რეგისტრაციის ფორმა).</w:t>
      </w:r>
    </w:p>
    <w:p w14:paraId="77D4BBD5" w14:textId="77777777" w:rsidR="004A4BA9" w:rsidRDefault="004A4BA9" w:rsidP="004A4BA9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30391AD1" wp14:editId="19C69992">
            <wp:extent cx="8565189" cy="5684520"/>
            <wp:effectExtent l="0" t="0" r="7620" b="0"/>
            <wp:docPr id="1147067794" name="Picture 1147067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4154"/>
                    <a:stretch/>
                  </pic:blipFill>
                  <pic:spPr bwMode="auto">
                    <a:xfrm>
                      <a:off x="0" y="0"/>
                      <a:ext cx="8575514" cy="569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6D99C" w14:textId="77777777" w:rsidR="004A4BA9" w:rsidRDefault="004A4BA9" w:rsidP="004A4BA9">
      <w:pPr>
        <w:rPr>
          <w:rFonts w:ascii="Sylfaen" w:hAnsi="Sylfaen"/>
        </w:rPr>
      </w:pPr>
    </w:p>
    <w:p w14:paraId="4E46F9A2" w14:textId="77777777" w:rsidR="004A4BA9" w:rsidRDefault="004A4BA9" w:rsidP="004A4BA9">
      <w:pPr>
        <w:rPr>
          <w:rFonts w:ascii="Sylfaen" w:hAnsi="Sylfaen"/>
          <w:b/>
          <w:sz w:val="24"/>
        </w:rPr>
      </w:pPr>
    </w:p>
    <w:p w14:paraId="13E38C07" w14:textId="77777777" w:rsidR="004A4BA9" w:rsidRPr="001C3F3D" w:rsidRDefault="004A4BA9" w:rsidP="004A4BA9">
      <w:pPr>
        <w:rPr>
          <w:rFonts w:ascii="Sylfaen" w:hAnsi="Sylfaen"/>
          <w:b/>
          <w:sz w:val="24"/>
        </w:rPr>
      </w:pPr>
      <w:r w:rsidRPr="001C3F3D">
        <w:rPr>
          <w:rFonts w:ascii="Sylfaen" w:hAnsi="Sylfaen"/>
          <w:b/>
          <w:sz w:val="24"/>
        </w:rPr>
        <w:lastRenderedPageBreak/>
        <w:t>გვერდი 3. (ავტორიზაცია)</w:t>
      </w:r>
    </w:p>
    <w:p w14:paraId="1B7FA9A9" w14:textId="77777777" w:rsidR="004A4BA9" w:rsidRDefault="004A4BA9" w:rsidP="004A4BA9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72FE411D" wp14:editId="1F14F5E4">
            <wp:extent cx="8469257" cy="5113020"/>
            <wp:effectExtent l="0" t="0" r="8255" b="0"/>
            <wp:docPr id="1025300965" name="Picture 102530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3411"/>
                    <a:stretch/>
                  </pic:blipFill>
                  <pic:spPr bwMode="auto">
                    <a:xfrm>
                      <a:off x="0" y="0"/>
                      <a:ext cx="8473778" cy="511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C65F4" w14:textId="77777777" w:rsidR="004A4BA9" w:rsidRDefault="004A4BA9" w:rsidP="004A4BA9">
      <w:pPr>
        <w:rPr>
          <w:rFonts w:ascii="Sylfaen" w:hAnsi="Sylfaen"/>
        </w:rPr>
      </w:pPr>
    </w:p>
    <w:p w14:paraId="0A0005E7" w14:textId="77777777" w:rsidR="004A4BA9" w:rsidRDefault="004A4BA9" w:rsidP="004A4BA9">
      <w:pPr>
        <w:rPr>
          <w:rFonts w:ascii="Sylfaen" w:hAnsi="Sylfaen"/>
        </w:rPr>
      </w:pPr>
    </w:p>
    <w:p w14:paraId="3DEF349A" w14:textId="77777777" w:rsidR="004A4BA9" w:rsidRDefault="004A4BA9" w:rsidP="004A4BA9">
      <w:pPr>
        <w:rPr>
          <w:rFonts w:ascii="Sylfaen" w:hAnsi="Sylfaen"/>
        </w:rPr>
      </w:pPr>
    </w:p>
    <w:p w14:paraId="1CC1CEF1" w14:textId="77777777" w:rsidR="004A4BA9" w:rsidRPr="000B2021" w:rsidRDefault="004A4BA9" w:rsidP="004A4BA9">
      <w:pPr>
        <w:rPr>
          <w:rFonts w:ascii="Sylfaen" w:hAnsi="Sylfaen"/>
          <w:b/>
          <w:sz w:val="24"/>
        </w:rPr>
      </w:pPr>
      <w:r w:rsidRPr="000B2021">
        <w:rPr>
          <w:rFonts w:ascii="Sylfaen" w:hAnsi="Sylfaen"/>
          <w:b/>
          <w:sz w:val="24"/>
        </w:rPr>
        <w:t>გვერდი 4. (კონტაქტის ფორმა)</w:t>
      </w:r>
    </w:p>
    <w:p w14:paraId="522CA29B" w14:textId="77777777" w:rsidR="004A4BA9" w:rsidRDefault="004A4BA9" w:rsidP="004A4BA9">
      <w:pPr>
        <w:rPr>
          <w:rFonts w:ascii="Sylfaen" w:hAnsi="Sylfaen"/>
        </w:rPr>
      </w:pPr>
      <w:r>
        <w:rPr>
          <w:noProof/>
        </w:rPr>
        <w:lastRenderedPageBreak/>
        <w:drawing>
          <wp:inline distT="0" distB="0" distL="0" distR="0" wp14:anchorId="0229E527" wp14:editId="1C48BAEC">
            <wp:extent cx="7764780" cy="5577179"/>
            <wp:effectExtent l="0" t="0" r="7620" b="5080"/>
            <wp:docPr id="1217825808" name="Picture 121782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3659"/>
                    <a:stretch/>
                  </pic:blipFill>
                  <pic:spPr bwMode="auto">
                    <a:xfrm>
                      <a:off x="0" y="0"/>
                      <a:ext cx="7777328" cy="558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6F0D9" w14:textId="77777777" w:rsidR="004A4BA9" w:rsidRDefault="004A4BA9" w:rsidP="004A4BA9">
      <w:pPr>
        <w:rPr>
          <w:rFonts w:ascii="Sylfaen" w:hAnsi="Sylfaen"/>
        </w:rPr>
      </w:pPr>
    </w:p>
    <w:p w14:paraId="293274D3" w14:textId="77777777" w:rsidR="004A4BA9" w:rsidRDefault="004A4BA9" w:rsidP="004A4BA9">
      <w:pPr>
        <w:rPr>
          <w:rFonts w:ascii="Sylfaen" w:hAnsi="Sylfaen"/>
          <w:b/>
          <w:sz w:val="24"/>
        </w:rPr>
      </w:pPr>
    </w:p>
    <w:p w14:paraId="0FB87AC7" w14:textId="77777777" w:rsidR="004A4BA9" w:rsidRPr="000B2021" w:rsidRDefault="004A4BA9" w:rsidP="004A4BA9">
      <w:pPr>
        <w:rPr>
          <w:rFonts w:ascii="Sylfaen" w:hAnsi="Sylfaen"/>
          <w:b/>
          <w:sz w:val="24"/>
        </w:rPr>
      </w:pPr>
      <w:r w:rsidRPr="000B2021">
        <w:rPr>
          <w:rFonts w:ascii="Sylfaen" w:hAnsi="Sylfaen"/>
          <w:b/>
          <w:sz w:val="24"/>
        </w:rPr>
        <w:t>გვერდი 5 (ვერტიკალური მენიუს პირველი ჩანართი HTML)</w:t>
      </w:r>
    </w:p>
    <w:p w14:paraId="334AD9A5" w14:textId="77777777" w:rsidR="004A4BA9" w:rsidRPr="00501A18" w:rsidRDefault="004A4BA9" w:rsidP="004A4BA9">
      <w:pPr>
        <w:rPr>
          <w:rFonts w:ascii="Sylfaen" w:hAnsi="Sylfaen"/>
        </w:rPr>
      </w:pPr>
      <w:r>
        <w:rPr>
          <w:noProof/>
        </w:rPr>
        <w:lastRenderedPageBreak/>
        <w:drawing>
          <wp:inline distT="0" distB="0" distL="0" distR="0" wp14:anchorId="2D37BA97" wp14:editId="4DFE0EF1">
            <wp:extent cx="7505700" cy="5274904"/>
            <wp:effectExtent l="0" t="0" r="0" b="2540"/>
            <wp:docPr id="368726742" name="Picture 368726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3659"/>
                    <a:stretch/>
                  </pic:blipFill>
                  <pic:spPr bwMode="auto">
                    <a:xfrm>
                      <a:off x="0" y="0"/>
                      <a:ext cx="7513380" cy="528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C4F01" w14:textId="77777777" w:rsidR="004A4BA9" w:rsidRDefault="004A4BA9" w:rsidP="004A4BA9">
      <w:pPr>
        <w:rPr>
          <w:rFonts w:ascii="Sylfaen" w:hAnsi="Sylfaen"/>
        </w:rPr>
      </w:pPr>
      <w:r w:rsidRPr="00356E4E">
        <w:rPr>
          <w:rFonts w:ascii="Sylfaen" w:hAnsi="Sylfaen"/>
          <w:b/>
          <w:sz w:val="28"/>
        </w:rPr>
        <w:t>ანალოგიურად უნდა გაკეთდეს სხვა ვერტიკალური მენიუს ჩანართებიც.</w:t>
      </w:r>
    </w:p>
    <w:p w14:paraId="534AC3E5" w14:textId="77777777" w:rsidR="004A4BA9" w:rsidRDefault="004A4BA9" w:rsidP="003D623B">
      <w:pPr>
        <w:tabs>
          <w:tab w:val="left" w:pos="12072"/>
        </w:tabs>
        <w:jc w:val="center"/>
        <w:rPr>
          <w:rFonts w:asciiTheme="minorHAnsi" w:eastAsia="Times New Roman" w:hAnsiTheme="minorHAnsi"/>
        </w:rPr>
      </w:pPr>
    </w:p>
    <w:p w14:paraId="0FA0CE41" w14:textId="271551CE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sectPr w:rsidR="00B85EC7">
      <w:pgSz w:w="15840" w:h="12240" w:orient="landscape"/>
      <w:pgMar w:top="844" w:right="1140" w:bottom="1440" w:left="1140" w:header="0" w:footer="0" w:gutter="0"/>
      <w:cols w:space="0" w:equalWidth="0">
        <w:col w:w="135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D497C" w14:textId="77777777" w:rsidR="00AC65A7" w:rsidRDefault="00AC65A7" w:rsidP="002B612D">
      <w:r>
        <w:separator/>
      </w:r>
    </w:p>
  </w:endnote>
  <w:endnote w:type="continuationSeparator" w:id="0">
    <w:p w14:paraId="42547DCA" w14:textId="77777777" w:rsidR="00AC65A7" w:rsidRDefault="00AC65A7" w:rsidP="002B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909BC" w14:textId="77777777" w:rsidR="00AC65A7" w:rsidRDefault="00AC65A7" w:rsidP="002B612D">
      <w:r>
        <w:separator/>
      </w:r>
    </w:p>
  </w:footnote>
  <w:footnote w:type="continuationSeparator" w:id="0">
    <w:p w14:paraId="714FEE18" w14:textId="77777777" w:rsidR="00AC65A7" w:rsidRDefault="00AC65A7" w:rsidP="002B61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19495CFE"/>
    <w:lvl w:ilvl="0" w:tplc="E482FAEA">
      <w:start w:val="1"/>
      <w:numFmt w:val="decimal"/>
      <w:lvlText w:val="%1."/>
      <w:lvlJc w:val="left"/>
    </w:lvl>
    <w:lvl w:ilvl="1" w:tplc="AEC667E0">
      <w:start w:val="1"/>
      <w:numFmt w:val="bullet"/>
      <w:lvlText w:val=""/>
      <w:lvlJc w:val="left"/>
    </w:lvl>
    <w:lvl w:ilvl="2" w:tplc="8C980C38">
      <w:start w:val="1"/>
      <w:numFmt w:val="bullet"/>
      <w:lvlText w:val=""/>
      <w:lvlJc w:val="left"/>
    </w:lvl>
    <w:lvl w:ilvl="3" w:tplc="1BCCB6E6">
      <w:start w:val="1"/>
      <w:numFmt w:val="bullet"/>
      <w:lvlText w:val=""/>
      <w:lvlJc w:val="left"/>
    </w:lvl>
    <w:lvl w:ilvl="4" w:tplc="1B8C20D8">
      <w:start w:val="1"/>
      <w:numFmt w:val="bullet"/>
      <w:lvlText w:val=""/>
      <w:lvlJc w:val="left"/>
    </w:lvl>
    <w:lvl w:ilvl="5" w:tplc="6BCE2644">
      <w:start w:val="1"/>
      <w:numFmt w:val="bullet"/>
      <w:lvlText w:val=""/>
      <w:lvlJc w:val="left"/>
    </w:lvl>
    <w:lvl w:ilvl="6" w:tplc="4D425C06">
      <w:start w:val="1"/>
      <w:numFmt w:val="bullet"/>
      <w:lvlText w:val=""/>
      <w:lvlJc w:val="left"/>
    </w:lvl>
    <w:lvl w:ilvl="7" w:tplc="D392484A">
      <w:start w:val="1"/>
      <w:numFmt w:val="bullet"/>
      <w:lvlText w:val=""/>
      <w:lvlJc w:val="left"/>
    </w:lvl>
    <w:lvl w:ilvl="8" w:tplc="D20EE57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406A8F60">
      <w:start w:val="2"/>
      <w:numFmt w:val="decimal"/>
      <w:lvlText w:val="%1."/>
      <w:lvlJc w:val="left"/>
    </w:lvl>
    <w:lvl w:ilvl="1" w:tplc="CD0255CA">
      <w:start w:val="1"/>
      <w:numFmt w:val="bullet"/>
      <w:lvlText w:val=""/>
      <w:lvlJc w:val="left"/>
    </w:lvl>
    <w:lvl w:ilvl="2" w:tplc="BE9AC872">
      <w:start w:val="1"/>
      <w:numFmt w:val="bullet"/>
      <w:lvlText w:val=""/>
      <w:lvlJc w:val="left"/>
    </w:lvl>
    <w:lvl w:ilvl="3" w:tplc="7A16227A">
      <w:start w:val="1"/>
      <w:numFmt w:val="bullet"/>
      <w:lvlText w:val=""/>
      <w:lvlJc w:val="left"/>
    </w:lvl>
    <w:lvl w:ilvl="4" w:tplc="21B456F0">
      <w:start w:val="1"/>
      <w:numFmt w:val="bullet"/>
      <w:lvlText w:val=""/>
      <w:lvlJc w:val="left"/>
    </w:lvl>
    <w:lvl w:ilvl="5" w:tplc="B3EE2C50">
      <w:start w:val="1"/>
      <w:numFmt w:val="bullet"/>
      <w:lvlText w:val=""/>
      <w:lvlJc w:val="left"/>
    </w:lvl>
    <w:lvl w:ilvl="6" w:tplc="6004E97A">
      <w:start w:val="1"/>
      <w:numFmt w:val="bullet"/>
      <w:lvlText w:val=""/>
      <w:lvlJc w:val="left"/>
    </w:lvl>
    <w:lvl w:ilvl="7" w:tplc="86165F32">
      <w:start w:val="1"/>
      <w:numFmt w:val="bullet"/>
      <w:lvlText w:val=""/>
      <w:lvlJc w:val="left"/>
    </w:lvl>
    <w:lvl w:ilvl="8" w:tplc="9D8EC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BFC0E32C">
      <w:start w:val="3"/>
      <w:numFmt w:val="decimal"/>
      <w:lvlText w:val="%1."/>
      <w:lvlJc w:val="left"/>
    </w:lvl>
    <w:lvl w:ilvl="1" w:tplc="A2F63F6E">
      <w:start w:val="1"/>
      <w:numFmt w:val="bullet"/>
      <w:lvlText w:val=""/>
      <w:lvlJc w:val="left"/>
    </w:lvl>
    <w:lvl w:ilvl="2" w:tplc="C1E2B2AC">
      <w:start w:val="1"/>
      <w:numFmt w:val="bullet"/>
      <w:lvlText w:val=""/>
      <w:lvlJc w:val="left"/>
    </w:lvl>
    <w:lvl w:ilvl="3" w:tplc="E334DC16">
      <w:start w:val="1"/>
      <w:numFmt w:val="bullet"/>
      <w:lvlText w:val=""/>
      <w:lvlJc w:val="left"/>
    </w:lvl>
    <w:lvl w:ilvl="4" w:tplc="CD1AE316">
      <w:start w:val="1"/>
      <w:numFmt w:val="bullet"/>
      <w:lvlText w:val=""/>
      <w:lvlJc w:val="left"/>
    </w:lvl>
    <w:lvl w:ilvl="5" w:tplc="6D7EDC18">
      <w:start w:val="1"/>
      <w:numFmt w:val="bullet"/>
      <w:lvlText w:val=""/>
      <w:lvlJc w:val="left"/>
    </w:lvl>
    <w:lvl w:ilvl="6" w:tplc="3A5094D8">
      <w:start w:val="1"/>
      <w:numFmt w:val="bullet"/>
      <w:lvlText w:val=""/>
      <w:lvlJc w:val="left"/>
    </w:lvl>
    <w:lvl w:ilvl="7" w:tplc="C6240D44">
      <w:start w:val="1"/>
      <w:numFmt w:val="bullet"/>
      <w:lvlText w:val=""/>
      <w:lvlJc w:val="left"/>
    </w:lvl>
    <w:lvl w:ilvl="8" w:tplc="2DC8B9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490CE51E">
      <w:start w:val="1"/>
      <w:numFmt w:val="bullet"/>
      <w:lvlText w:val="✓"/>
      <w:lvlJc w:val="left"/>
    </w:lvl>
    <w:lvl w:ilvl="1" w:tplc="45E03664">
      <w:start w:val="1"/>
      <w:numFmt w:val="bullet"/>
      <w:lvlText w:val=""/>
      <w:lvlJc w:val="left"/>
    </w:lvl>
    <w:lvl w:ilvl="2" w:tplc="06FEA9BE">
      <w:start w:val="1"/>
      <w:numFmt w:val="bullet"/>
      <w:lvlText w:val=""/>
      <w:lvlJc w:val="left"/>
    </w:lvl>
    <w:lvl w:ilvl="3" w:tplc="6F1CE4DA">
      <w:start w:val="1"/>
      <w:numFmt w:val="bullet"/>
      <w:lvlText w:val=""/>
      <w:lvlJc w:val="left"/>
    </w:lvl>
    <w:lvl w:ilvl="4" w:tplc="30E2D77C">
      <w:start w:val="1"/>
      <w:numFmt w:val="bullet"/>
      <w:lvlText w:val=""/>
      <w:lvlJc w:val="left"/>
    </w:lvl>
    <w:lvl w:ilvl="5" w:tplc="26FAA4AE">
      <w:start w:val="1"/>
      <w:numFmt w:val="bullet"/>
      <w:lvlText w:val=""/>
      <w:lvlJc w:val="left"/>
    </w:lvl>
    <w:lvl w:ilvl="6" w:tplc="4F9C778C">
      <w:start w:val="1"/>
      <w:numFmt w:val="bullet"/>
      <w:lvlText w:val=""/>
      <w:lvlJc w:val="left"/>
    </w:lvl>
    <w:lvl w:ilvl="7" w:tplc="B0BEFBDE">
      <w:start w:val="1"/>
      <w:numFmt w:val="bullet"/>
      <w:lvlText w:val=""/>
      <w:lvlJc w:val="left"/>
    </w:lvl>
    <w:lvl w:ilvl="8" w:tplc="08C84B4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5086927C">
      <w:start w:val="5"/>
      <w:numFmt w:val="decimal"/>
      <w:lvlText w:val="%1."/>
      <w:lvlJc w:val="left"/>
    </w:lvl>
    <w:lvl w:ilvl="1" w:tplc="40E607EC">
      <w:start w:val="1"/>
      <w:numFmt w:val="bullet"/>
      <w:lvlText w:val=""/>
      <w:lvlJc w:val="left"/>
    </w:lvl>
    <w:lvl w:ilvl="2" w:tplc="2FAE9110">
      <w:start w:val="1"/>
      <w:numFmt w:val="bullet"/>
      <w:lvlText w:val=""/>
      <w:lvlJc w:val="left"/>
    </w:lvl>
    <w:lvl w:ilvl="3" w:tplc="99DE5298">
      <w:start w:val="1"/>
      <w:numFmt w:val="bullet"/>
      <w:lvlText w:val=""/>
      <w:lvlJc w:val="left"/>
    </w:lvl>
    <w:lvl w:ilvl="4" w:tplc="11CAADFA">
      <w:start w:val="1"/>
      <w:numFmt w:val="bullet"/>
      <w:lvlText w:val=""/>
      <w:lvlJc w:val="left"/>
    </w:lvl>
    <w:lvl w:ilvl="5" w:tplc="0690392E">
      <w:start w:val="1"/>
      <w:numFmt w:val="bullet"/>
      <w:lvlText w:val=""/>
      <w:lvlJc w:val="left"/>
    </w:lvl>
    <w:lvl w:ilvl="6" w:tplc="1FC06A12">
      <w:start w:val="1"/>
      <w:numFmt w:val="bullet"/>
      <w:lvlText w:val=""/>
      <w:lvlJc w:val="left"/>
    </w:lvl>
    <w:lvl w:ilvl="7" w:tplc="C856083A">
      <w:start w:val="1"/>
      <w:numFmt w:val="bullet"/>
      <w:lvlText w:val=""/>
      <w:lvlJc w:val="left"/>
    </w:lvl>
    <w:lvl w:ilvl="8" w:tplc="14B6E41E">
      <w:start w:val="1"/>
      <w:numFmt w:val="bullet"/>
      <w:lvlText w:val=""/>
      <w:lvlJc w:val="left"/>
    </w:lvl>
  </w:abstractNum>
  <w:abstractNum w:abstractNumId="5" w15:restartNumberingAfterBreak="0">
    <w:nsid w:val="18715068"/>
    <w:multiLevelType w:val="hybridMultilevel"/>
    <w:tmpl w:val="4B9CECD2"/>
    <w:lvl w:ilvl="0" w:tplc="9FE001A4">
      <w:start w:val="1"/>
      <w:numFmt w:val="decimal"/>
      <w:lvlText w:val="%1."/>
      <w:lvlJc w:val="left"/>
      <w:pPr>
        <w:ind w:left="720" w:hanging="360"/>
      </w:pPr>
      <w:rPr>
        <w:rFonts w:ascii="Sylfaen" w:eastAsia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151EB"/>
    <w:multiLevelType w:val="hybridMultilevel"/>
    <w:tmpl w:val="4CDAD132"/>
    <w:lvl w:ilvl="0" w:tplc="043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125574">
    <w:abstractNumId w:val="0"/>
  </w:num>
  <w:num w:numId="2" w16cid:durableId="506822200">
    <w:abstractNumId w:val="1"/>
  </w:num>
  <w:num w:numId="3" w16cid:durableId="1722947613">
    <w:abstractNumId w:val="2"/>
  </w:num>
  <w:num w:numId="4" w16cid:durableId="372270905">
    <w:abstractNumId w:val="3"/>
  </w:num>
  <w:num w:numId="5" w16cid:durableId="1609704412">
    <w:abstractNumId w:val="4"/>
  </w:num>
  <w:num w:numId="6" w16cid:durableId="2094430860">
    <w:abstractNumId w:val="6"/>
  </w:num>
  <w:num w:numId="7" w16cid:durableId="1763335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D"/>
    <w:rsid w:val="0004558E"/>
    <w:rsid w:val="000C69AC"/>
    <w:rsid w:val="002B612D"/>
    <w:rsid w:val="00331802"/>
    <w:rsid w:val="00373CE2"/>
    <w:rsid w:val="003D623B"/>
    <w:rsid w:val="003E7A3A"/>
    <w:rsid w:val="004A4BA9"/>
    <w:rsid w:val="0054391A"/>
    <w:rsid w:val="00696832"/>
    <w:rsid w:val="00776E22"/>
    <w:rsid w:val="007976A7"/>
    <w:rsid w:val="0085727E"/>
    <w:rsid w:val="008759E6"/>
    <w:rsid w:val="009656DD"/>
    <w:rsid w:val="00A128A5"/>
    <w:rsid w:val="00AA1942"/>
    <w:rsid w:val="00AC5281"/>
    <w:rsid w:val="00AC65A7"/>
    <w:rsid w:val="00B85EC7"/>
    <w:rsid w:val="00CB5C4E"/>
    <w:rsid w:val="00E645D5"/>
    <w:rsid w:val="00E67331"/>
    <w:rsid w:val="00E733D2"/>
    <w:rsid w:val="00EB59B3"/>
    <w:rsid w:val="00ED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0D0B7F"/>
  <w15:chartTrackingRefBased/>
  <w15:docId w15:val="{432195B4-7D49-42D0-99C0-24BDE7A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E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61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12D"/>
  </w:style>
  <w:style w:type="paragraph" w:styleId="Footer">
    <w:name w:val="footer"/>
    <w:basedOn w:val="Normal"/>
    <w:link w:val="FooterChar"/>
    <w:uiPriority w:val="99"/>
    <w:unhideWhenUsed/>
    <w:rsid w:val="002B61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Besiki Tabatadze</dc:creator>
  <cp:keywords/>
  <cp:lastModifiedBy>User</cp:lastModifiedBy>
  <cp:revision>20</cp:revision>
  <dcterms:created xsi:type="dcterms:W3CDTF">2020-09-01T06:00:00Z</dcterms:created>
  <dcterms:modified xsi:type="dcterms:W3CDTF">2024-11-06T06:56:00Z</dcterms:modified>
</cp:coreProperties>
</file>