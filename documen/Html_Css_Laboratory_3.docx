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3832747" w14:textId="25BB9B1D" w:rsidR="0054391A" w:rsidRPr="00E24AE8" w:rsidRDefault="007976A7">
      <w:pPr>
        <w:spacing w:line="0" w:lineRule="atLeast"/>
        <w:rPr>
          <w:rFonts w:ascii="Sylfaen" w:eastAsia="Sylfaen" w:hAnsi="Sylfaen"/>
          <w:b/>
          <w:i/>
          <w:sz w:val="32"/>
          <w:u w:val="single"/>
          <w:lang w:val="en-US"/>
        </w:rPr>
        <w:sectPr w:rsidR="0054391A" w:rsidRPr="00E24AE8">
          <w:pgSz w:w="15840" w:h="12240" w:orient="landscape"/>
          <w:pgMar w:top="840" w:right="1440" w:bottom="1440" w:left="1140" w:header="0" w:footer="0" w:gutter="0"/>
          <w:cols w:space="0" w:equalWidth="0">
            <w:col w:w="13260"/>
          </w:cols>
          <w:docGrid w:linePitch="360"/>
        </w:sectPr>
      </w:pPr>
      <w:bookmarkStart w:id="0" w:name="page1"/>
      <w:bookmarkEnd w:id="0"/>
      <w:r>
        <w:rPr>
          <w:rFonts w:ascii="Sylfaen" w:eastAsia="Sylfaen" w:hAnsi="Sylfaen"/>
          <w:b/>
          <w:i/>
          <w:sz w:val="32"/>
          <w:u w:val="single"/>
        </w:rPr>
        <w:t xml:space="preserve">ლაბორატორიული სამუშაო </w:t>
      </w:r>
      <w:r w:rsidR="00E24AE8">
        <w:rPr>
          <w:rFonts w:ascii="Sylfaen" w:eastAsia="Sylfaen" w:hAnsi="Sylfaen"/>
          <w:b/>
          <w:i/>
          <w:sz w:val="32"/>
          <w:u w:val="single"/>
          <w:lang w:val="en-US"/>
        </w:rPr>
        <w:t>3</w:t>
      </w:r>
    </w:p>
    <w:p w14:paraId="6986B837" w14:textId="77777777" w:rsidR="0054391A" w:rsidRDefault="0054391A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056059F" w14:textId="02AE4271" w:rsidR="0054391A" w:rsidRDefault="0054391A">
      <w:pPr>
        <w:spacing w:line="229" w:lineRule="exact"/>
        <w:rPr>
          <w:rFonts w:asciiTheme="minorHAnsi" w:eastAsia="Times New Roman" w:hAnsiTheme="minorHAnsi"/>
          <w:sz w:val="24"/>
        </w:rPr>
      </w:pPr>
    </w:p>
    <w:p w14:paraId="72378D03" w14:textId="5829B37D" w:rsidR="008112DB" w:rsidRDefault="008112DB">
      <w:pPr>
        <w:spacing w:line="229" w:lineRule="exact"/>
        <w:rPr>
          <w:rFonts w:asciiTheme="minorHAnsi" w:eastAsia="Times New Roman" w:hAnsiTheme="minorHAnsi"/>
          <w:sz w:val="24"/>
        </w:rPr>
      </w:pPr>
    </w:p>
    <w:p w14:paraId="52D79581" w14:textId="55ACE7BD" w:rsidR="008112DB" w:rsidRPr="008112DB" w:rsidRDefault="008112DB" w:rsidP="008112DB">
      <w:pPr>
        <w:pStyle w:val="ListParagraph"/>
        <w:numPr>
          <w:ilvl w:val="0"/>
          <w:numId w:val="8"/>
        </w:numPr>
        <w:spacing w:line="229" w:lineRule="exact"/>
        <w:rPr>
          <w:rFonts w:asciiTheme="minorHAnsi" w:eastAsia="Times New Roman" w:hAnsiTheme="minorHAnsi"/>
          <w:sz w:val="24"/>
          <w:lang w:val="en-US"/>
        </w:rPr>
      </w:pPr>
    </w:p>
    <w:p w14:paraId="6D0F0593" w14:textId="182FF3F2" w:rsidR="0054391A" w:rsidRPr="008112DB" w:rsidRDefault="009656DD" w:rsidP="00265015">
      <w:pPr>
        <w:spacing w:line="20" w:lineRule="exact"/>
        <w:ind w:left="720"/>
        <w:rPr>
          <w:rFonts w:asciiTheme="minorHAnsi" w:eastAsia="Times New Roman" w:hAnsiTheme="minorHAnsi"/>
          <w:sz w:val="24"/>
        </w:rPr>
        <w:sectPr w:rsidR="0054391A" w:rsidRPr="008112DB">
          <w:type w:val="continuous"/>
          <w:pgSz w:w="15840" w:h="12240" w:orient="landscape"/>
          <w:pgMar w:top="840" w:right="1440" w:bottom="1440" w:left="1140" w:header="0" w:footer="0" w:gutter="0"/>
          <w:cols w:space="0" w:equalWidth="0">
            <w:col w:w="13260"/>
          </w:cols>
          <w:docGrid w:linePitch="360"/>
        </w:sectPr>
      </w:pPr>
      <w:r>
        <w:rPr>
          <w:rFonts w:ascii="Sylfaen" w:eastAsia="Sylfaen" w:hAnsi="Sylfaen"/>
          <w:b/>
          <w:noProof/>
          <w:sz w:val="22"/>
        </w:rPr>
        <w:drawing>
          <wp:anchor distT="0" distB="0" distL="114300" distR="114300" simplePos="0" relativeHeight="251655168" behindDoc="1" locked="0" layoutInCell="1" allowOverlap="1" wp14:anchorId="1F34F843" wp14:editId="5A915DDF">
            <wp:simplePos x="723900" y="1524000"/>
            <wp:positionH relativeFrom="margin">
              <wp:align>center</wp:align>
            </wp:positionH>
            <wp:positionV relativeFrom="margin">
              <wp:align>center</wp:align>
            </wp:positionV>
            <wp:extent cx="7025005" cy="4057015"/>
            <wp:effectExtent l="0" t="0" r="444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005" cy="405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08D05" w14:textId="6E127EB8" w:rsidR="00F6303A" w:rsidRDefault="00F6303A" w:rsidP="008112DB">
      <w:pPr>
        <w:tabs>
          <w:tab w:val="left" w:pos="420"/>
        </w:tabs>
        <w:spacing w:line="0" w:lineRule="atLeast"/>
        <w:rPr>
          <w:rFonts w:ascii="Sylfaen" w:eastAsia="Sylfaen" w:hAnsi="Sylfaen"/>
          <w:sz w:val="22"/>
          <w:lang w:val="en-US"/>
        </w:rPr>
      </w:pPr>
      <w:bookmarkStart w:id="1" w:name="page2"/>
      <w:bookmarkEnd w:id="1"/>
    </w:p>
    <w:p w14:paraId="56944D82" w14:textId="4D4F96DF" w:rsidR="00A855FF" w:rsidRPr="00A855FF" w:rsidRDefault="00A855FF" w:rsidP="00A855FF">
      <w:pPr>
        <w:pStyle w:val="ListParagraph"/>
        <w:numPr>
          <w:ilvl w:val="0"/>
          <w:numId w:val="8"/>
        </w:numPr>
        <w:tabs>
          <w:tab w:val="left" w:pos="420"/>
        </w:tabs>
        <w:spacing w:line="0" w:lineRule="atLeast"/>
        <w:rPr>
          <w:rFonts w:ascii="Sylfaen" w:eastAsia="Sylfaen" w:hAnsi="Sylfaen"/>
          <w:sz w:val="22"/>
          <w:lang w:val="en-US"/>
        </w:rPr>
      </w:pPr>
    </w:p>
    <w:p w14:paraId="1EA9AE46" w14:textId="6C892875" w:rsidR="00F6303A" w:rsidRDefault="00F6303A" w:rsidP="00F6303A">
      <w:pPr>
        <w:tabs>
          <w:tab w:val="left" w:pos="420"/>
        </w:tabs>
        <w:spacing w:line="0" w:lineRule="atLeast"/>
        <w:rPr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949965" wp14:editId="294BA6FD">
            <wp:simplePos x="914400" y="904875"/>
            <wp:positionH relativeFrom="margin">
              <wp:align>center</wp:align>
            </wp:positionH>
            <wp:positionV relativeFrom="margin">
              <wp:align>center</wp:align>
            </wp:positionV>
            <wp:extent cx="5913120" cy="3924941"/>
            <wp:effectExtent l="0" t="0" r="0" b="0"/>
            <wp:wrapSquare wrapText="bothSides"/>
            <wp:docPr id="1" name="Picture 1" descr="A Basic Walkthrough of the CSS Box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asic Walkthrough of the CSS Box Mod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92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3CC13F" w14:textId="77777777" w:rsidR="00963CC2" w:rsidRDefault="00963CC2" w:rsidP="00F6303A">
      <w:pPr>
        <w:tabs>
          <w:tab w:val="left" w:pos="420"/>
        </w:tabs>
        <w:spacing w:line="0" w:lineRule="atLeast"/>
        <w:rPr>
          <w:sz w:val="22"/>
        </w:rPr>
      </w:pPr>
    </w:p>
    <w:p w14:paraId="22CE65DB" w14:textId="77777777" w:rsidR="00963CC2" w:rsidRDefault="00963CC2" w:rsidP="00F6303A">
      <w:pPr>
        <w:tabs>
          <w:tab w:val="left" w:pos="420"/>
        </w:tabs>
        <w:spacing w:line="0" w:lineRule="atLeast"/>
        <w:rPr>
          <w:sz w:val="22"/>
        </w:rPr>
      </w:pPr>
    </w:p>
    <w:p w14:paraId="64E1F97A" w14:textId="63263F79" w:rsidR="00963CC2" w:rsidRDefault="00963CC2">
      <w:pPr>
        <w:rPr>
          <w:sz w:val="22"/>
        </w:rPr>
      </w:pPr>
      <w:r>
        <w:rPr>
          <w:sz w:val="22"/>
        </w:rPr>
        <w:br w:type="page"/>
      </w:r>
    </w:p>
    <w:p w14:paraId="4D5DF8A5" w14:textId="7C00DCE9" w:rsidR="00963CC2" w:rsidRPr="0011081E" w:rsidRDefault="00963CC2" w:rsidP="0011081E">
      <w:pPr>
        <w:pStyle w:val="ListParagraph"/>
        <w:numPr>
          <w:ilvl w:val="0"/>
          <w:numId w:val="8"/>
        </w:numPr>
        <w:tabs>
          <w:tab w:val="left" w:pos="420"/>
        </w:tabs>
        <w:spacing w:line="0" w:lineRule="atLeast"/>
        <w:rPr>
          <w:sz w:val="22"/>
          <w:lang w:val="en-US"/>
        </w:rPr>
      </w:pPr>
    </w:p>
    <w:p w14:paraId="4200F676" w14:textId="403E7D0E" w:rsidR="005F14FF" w:rsidRDefault="00963CC2" w:rsidP="00963CC2">
      <w:pPr>
        <w:pStyle w:val="ListParagraph"/>
        <w:tabs>
          <w:tab w:val="left" w:pos="420"/>
        </w:tabs>
        <w:spacing w:line="0" w:lineRule="atLeast"/>
        <w:rPr>
          <w:sz w:val="2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C9C1A3" wp14:editId="733CC996">
            <wp:simplePos x="1371600" y="712381"/>
            <wp:positionH relativeFrom="margin">
              <wp:align>center</wp:align>
            </wp:positionH>
            <wp:positionV relativeFrom="margin">
              <wp:align>center</wp:align>
            </wp:positionV>
            <wp:extent cx="6048723" cy="4419600"/>
            <wp:effectExtent l="0" t="0" r="9525" b="0"/>
            <wp:wrapSquare wrapText="bothSides"/>
            <wp:docPr id="6" name="Picture 6" descr="CSS Box Model: Definition &amp; Components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S Box Model: Definition &amp; Components | Study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723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505DA6" w14:textId="77777777" w:rsidR="005F14FF" w:rsidRDefault="005F14FF">
      <w:pPr>
        <w:rPr>
          <w:sz w:val="22"/>
          <w:lang w:val="en-US"/>
        </w:rPr>
      </w:pPr>
      <w:r>
        <w:rPr>
          <w:sz w:val="22"/>
          <w:lang w:val="en-US"/>
        </w:rPr>
        <w:br w:type="page"/>
      </w:r>
    </w:p>
    <w:p w14:paraId="5C5EE9DC" w14:textId="3337C3BB" w:rsidR="00963CC2" w:rsidRPr="0011081E" w:rsidRDefault="00963CC2" w:rsidP="0011081E">
      <w:pPr>
        <w:pStyle w:val="ListParagraph"/>
        <w:numPr>
          <w:ilvl w:val="0"/>
          <w:numId w:val="8"/>
        </w:numPr>
        <w:tabs>
          <w:tab w:val="left" w:pos="420"/>
        </w:tabs>
        <w:spacing w:line="0" w:lineRule="atLeast"/>
        <w:rPr>
          <w:sz w:val="22"/>
          <w:lang w:val="en-US"/>
        </w:rPr>
      </w:pPr>
    </w:p>
    <w:p w14:paraId="721AB447" w14:textId="0FDA677E" w:rsidR="005F14FF" w:rsidRPr="00963CC2" w:rsidRDefault="005F14FF" w:rsidP="00963CC2">
      <w:pPr>
        <w:pStyle w:val="ListParagraph"/>
        <w:tabs>
          <w:tab w:val="left" w:pos="420"/>
        </w:tabs>
        <w:spacing w:line="0" w:lineRule="atLeast"/>
        <w:rPr>
          <w:sz w:val="22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BCBD39" wp14:editId="2BCAA8A7">
            <wp:simplePos x="1371600" y="712381"/>
            <wp:positionH relativeFrom="margin">
              <wp:align>center</wp:align>
            </wp:positionH>
            <wp:positionV relativeFrom="margin">
              <wp:align>center</wp:align>
            </wp:positionV>
            <wp:extent cx="8229600" cy="4029710"/>
            <wp:effectExtent l="0" t="0" r="0" b="8890"/>
            <wp:wrapSquare wrapText="bothSides"/>
            <wp:docPr id="3" name="Picture 3" descr="Back to the Basics: HTML Padding &amp; Margins - OS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 to the Basics: HTML Padding &amp; Margins - OSTrain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4F9079" w14:textId="1F4D142F" w:rsidR="0054391A" w:rsidRDefault="0054391A">
      <w:pPr>
        <w:spacing w:line="20" w:lineRule="exact"/>
        <w:rPr>
          <w:rFonts w:ascii="Times New Roman" w:eastAsia="Times New Roman" w:hAnsi="Times New Roman"/>
        </w:rPr>
      </w:pPr>
    </w:p>
    <w:p w14:paraId="3FA7547E" w14:textId="77777777" w:rsidR="0054391A" w:rsidRDefault="0054391A">
      <w:pPr>
        <w:spacing w:line="20" w:lineRule="exact"/>
        <w:rPr>
          <w:rFonts w:asciiTheme="minorHAnsi" w:eastAsia="Times New Roman" w:hAnsiTheme="minorHAnsi"/>
        </w:rPr>
      </w:pPr>
    </w:p>
    <w:p w14:paraId="56663804" w14:textId="42F80367" w:rsidR="005F14FF" w:rsidRPr="005F14FF" w:rsidRDefault="005F14FF">
      <w:pPr>
        <w:spacing w:line="20" w:lineRule="exact"/>
        <w:rPr>
          <w:rFonts w:asciiTheme="minorHAnsi" w:eastAsia="Times New Roman" w:hAnsiTheme="minorHAnsi"/>
        </w:rPr>
        <w:sectPr w:rsidR="005F14FF" w:rsidRPr="005F14FF">
          <w:pgSz w:w="15840" w:h="12240" w:orient="landscape"/>
          <w:pgMar w:top="847" w:right="1440" w:bottom="1440" w:left="1440" w:header="0" w:footer="0" w:gutter="0"/>
          <w:cols w:space="0" w:equalWidth="0">
            <w:col w:w="12960"/>
          </w:cols>
          <w:docGrid w:linePitch="360"/>
        </w:sectPr>
      </w:pPr>
    </w:p>
    <w:p w14:paraId="18F0DB08" w14:textId="77777777" w:rsidR="0054391A" w:rsidRDefault="0054391A">
      <w:pPr>
        <w:spacing w:line="20" w:lineRule="exact"/>
        <w:rPr>
          <w:rFonts w:ascii="Times New Roman" w:eastAsia="Times New Roman" w:hAnsi="Times New Roman"/>
        </w:rPr>
      </w:pPr>
    </w:p>
    <w:p w14:paraId="4E305E94" w14:textId="42AC4E57" w:rsidR="002B7DEB" w:rsidRPr="0011081E" w:rsidRDefault="002B7DEB" w:rsidP="0011081E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  <w:lang w:val="en-US"/>
        </w:rPr>
      </w:pPr>
    </w:p>
    <w:p w14:paraId="2FE42008" w14:textId="5574445E" w:rsidR="00A14D8C" w:rsidRPr="00A14D8C" w:rsidRDefault="00A14D8C" w:rsidP="002B7DEB">
      <w:pPr>
        <w:rPr>
          <w:rFonts w:ascii="Times New Roman" w:eastAsia="Times New Roman" w:hAnsi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D4BFA23" wp14:editId="520165CD">
            <wp:simplePos x="723014" y="691116"/>
            <wp:positionH relativeFrom="margin">
              <wp:align>center</wp:align>
            </wp:positionH>
            <wp:positionV relativeFrom="margin">
              <wp:align>center</wp:align>
            </wp:positionV>
            <wp:extent cx="7620000" cy="4286250"/>
            <wp:effectExtent l="0" t="0" r="0" b="0"/>
            <wp:wrapSquare wrapText="bothSides"/>
            <wp:docPr id="7" name="Picture 7" descr="CSS padding and margin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SS padding and margin practi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FDD0EE" w14:textId="77777777" w:rsidR="00A14D8C" w:rsidRDefault="00A14D8C">
      <w:pPr>
        <w:rPr>
          <w:rFonts w:ascii="Sylfaen" w:eastAsia="Sylfaen" w:hAnsi="Sylfaen"/>
          <w:sz w:val="22"/>
          <w:lang w:val="en-US"/>
        </w:rPr>
      </w:pPr>
      <w:bookmarkStart w:id="2" w:name="page4"/>
      <w:bookmarkEnd w:id="2"/>
      <w:r>
        <w:rPr>
          <w:rFonts w:ascii="Sylfaen" w:eastAsia="Sylfaen" w:hAnsi="Sylfaen"/>
          <w:sz w:val="22"/>
          <w:lang w:val="en-US"/>
        </w:rPr>
        <w:br w:type="page"/>
      </w:r>
    </w:p>
    <w:p w14:paraId="08CAF5C6" w14:textId="07F04FCD" w:rsidR="0054391A" w:rsidRPr="0011081E" w:rsidRDefault="007976A7" w:rsidP="0011081E">
      <w:pPr>
        <w:pStyle w:val="ListParagraph"/>
        <w:numPr>
          <w:ilvl w:val="0"/>
          <w:numId w:val="8"/>
        </w:numPr>
        <w:tabs>
          <w:tab w:val="left" w:pos="2172"/>
        </w:tabs>
        <w:rPr>
          <w:rFonts w:ascii="Sylfaen" w:eastAsia="Sylfaen" w:hAnsi="Sylfaen"/>
          <w:sz w:val="22"/>
        </w:rPr>
      </w:pPr>
      <w:r w:rsidRPr="0011081E">
        <w:rPr>
          <w:rFonts w:ascii="Sylfaen" w:eastAsia="Sylfaen" w:hAnsi="Sylfaen"/>
          <w:sz w:val="22"/>
        </w:rPr>
        <w:lastRenderedPageBreak/>
        <w:t xml:space="preserve">აგეთ Div თაგებით </w:t>
      </w:r>
    </w:p>
    <w:p w14:paraId="5239D3A3" w14:textId="77777777" w:rsidR="00B85EC7" w:rsidRDefault="00B85EC7">
      <w:pPr>
        <w:tabs>
          <w:tab w:val="left" w:pos="400"/>
        </w:tabs>
        <w:spacing w:line="0" w:lineRule="atLeast"/>
        <w:ind w:left="60"/>
        <w:rPr>
          <w:rFonts w:ascii="Sylfaen" w:eastAsia="Sylfaen" w:hAnsi="Sylfaen"/>
          <w:sz w:val="22"/>
        </w:rPr>
      </w:pPr>
    </w:p>
    <w:p w14:paraId="4E654C82" w14:textId="1AFFB210" w:rsidR="007976A7" w:rsidRDefault="007976A7" w:rsidP="00696832">
      <w:pPr>
        <w:spacing w:line="20" w:lineRule="exact"/>
        <w:rPr>
          <w:rFonts w:asciiTheme="minorHAnsi" w:eastAsia="Times New Roman" w:hAnsiTheme="minorHAnsi"/>
        </w:rPr>
      </w:pPr>
      <w:bookmarkStart w:id="3" w:name="page5"/>
      <w:bookmarkEnd w:id="3"/>
    </w:p>
    <w:p w14:paraId="0E26750F" w14:textId="29239C11" w:rsidR="00B85EC7" w:rsidRDefault="00B85EC7" w:rsidP="00696832">
      <w:pPr>
        <w:spacing w:line="20" w:lineRule="exact"/>
        <w:rPr>
          <w:rFonts w:asciiTheme="minorHAnsi" w:eastAsia="Times New Roman" w:hAnsiTheme="minorHAnsi"/>
        </w:rPr>
      </w:pPr>
      <w:r>
        <w:rPr>
          <w:rFonts w:ascii="Sylfaen" w:eastAsia="Sylfaen" w:hAnsi="Sylfaen"/>
          <w:noProof/>
          <w:sz w:val="22"/>
        </w:rPr>
        <w:drawing>
          <wp:anchor distT="0" distB="0" distL="114300" distR="114300" simplePos="0" relativeHeight="251658240" behindDoc="1" locked="0" layoutInCell="1" allowOverlap="1" wp14:anchorId="082C4C67" wp14:editId="6A2184D0">
            <wp:simplePos x="1010093" y="935665"/>
            <wp:positionH relativeFrom="margin">
              <wp:align>center</wp:align>
            </wp:positionH>
            <wp:positionV relativeFrom="margin">
              <wp:align>center</wp:align>
            </wp:positionV>
            <wp:extent cx="7097395" cy="4711065"/>
            <wp:effectExtent l="0" t="0" r="825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395" cy="471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6FA43" w14:textId="6CD9B983" w:rsidR="00B85EC7" w:rsidRDefault="00B85EC7" w:rsidP="00696832">
      <w:pPr>
        <w:spacing w:line="20" w:lineRule="exact"/>
        <w:rPr>
          <w:rFonts w:asciiTheme="minorHAnsi" w:eastAsia="Times New Roman" w:hAnsiTheme="minorHAnsi"/>
        </w:rPr>
      </w:pPr>
    </w:p>
    <w:p w14:paraId="77AED969" w14:textId="09D7970C" w:rsidR="00B85EC7" w:rsidRDefault="00B85EC7" w:rsidP="00696832">
      <w:pPr>
        <w:spacing w:line="20" w:lineRule="exact"/>
        <w:rPr>
          <w:rFonts w:asciiTheme="minorHAnsi" w:eastAsia="Times New Roman" w:hAnsiTheme="minorHAnsi"/>
        </w:rPr>
      </w:pPr>
    </w:p>
    <w:p w14:paraId="2ECA4B40" w14:textId="77777777" w:rsidR="00B85EC7" w:rsidRDefault="00B85EC7" w:rsidP="00696832">
      <w:pPr>
        <w:spacing w:line="20" w:lineRule="exact"/>
        <w:rPr>
          <w:rFonts w:asciiTheme="minorHAnsi" w:eastAsia="Times New Roman" w:hAnsiTheme="minorHAnsi"/>
        </w:rPr>
      </w:pPr>
    </w:p>
    <w:p w14:paraId="76339934" w14:textId="34894AF7" w:rsidR="00B85EC7" w:rsidRDefault="00B85EC7" w:rsidP="00696832">
      <w:pPr>
        <w:spacing w:line="20" w:lineRule="exact"/>
        <w:rPr>
          <w:rFonts w:asciiTheme="minorHAnsi" w:eastAsia="Times New Roman" w:hAnsiTheme="minorHAnsi"/>
        </w:rPr>
      </w:pPr>
    </w:p>
    <w:p w14:paraId="120DAEF0" w14:textId="31FCF26C" w:rsidR="00B85EC7" w:rsidRDefault="00B85EC7" w:rsidP="00696832">
      <w:pPr>
        <w:spacing w:line="20" w:lineRule="exact"/>
        <w:rPr>
          <w:rFonts w:asciiTheme="minorHAnsi" w:eastAsia="Times New Roman" w:hAnsiTheme="minorHAnsi"/>
        </w:rPr>
      </w:pPr>
    </w:p>
    <w:p w14:paraId="4FECECC7" w14:textId="4F447C70" w:rsidR="00B85EC7" w:rsidRDefault="00B85EC7" w:rsidP="00696832">
      <w:pPr>
        <w:spacing w:line="20" w:lineRule="exact"/>
        <w:rPr>
          <w:rFonts w:asciiTheme="minorHAnsi" w:eastAsia="Times New Roman" w:hAnsiTheme="minorHAnsi"/>
        </w:rPr>
      </w:pPr>
    </w:p>
    <w:p w14:paraId="1166AEFB" w14:textId="28AE4FB1" w:rsidR="00B85EC7" w:rsidRDefault="00B85EC7" w:rsidP="00696832">
      <w:pPr>
        <w:spacing w:line="20" w:lineRule="exact"/>
        <w:rPr>
          <w:rFonts w:asciiTheme="minorHAnsi" w:eastAsia="Times New Roman" w:hAnsiTheme="minorHAnsi"/>
        </w:rPr>
      </w:pPr>
    </w:p>
    <w:p w14:paraId="4233F76B" w14:textId="5EA78D9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CF01C98" w14:textId="0285D04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6294248F" w14:textId="684B69F3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302C849E" w14:textId="36E8661C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0CA2094E" w14:textId="3F4BB39A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635F29C" w14:textId="6EA93870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6CE724DC" w14:textId="7A7DF5A4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4D45A02B" w14:textId="031E7AC0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4357C528" w14:textId="19336C3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64CB8545" w14:textId="6EC49B9A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07926699" w14:textId="1676B49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62FB5A8D" w14:textId="5FCDAE8F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70AE8DE5" w14:textId="7386843F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0A8C610C" w14:textId="4673BC16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610370B5" w14:textId="5C07ABFD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2D5DF9C1" w14:textId="094329B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70A4520E" w14:textId="6AECD799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1B17F3CF" w14:textId="00F0FCF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3825E62D" w14:textId="20FC20A5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037D2626" w14:textId="732D28DD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268594CE" w14:textId="6DAA79AD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400ACFB1" w14:textId="79CE9E3A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06990A9D" w14:textId="3838E01C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78FA590D" w14:textId="3737417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DD7EBF7" w14:textId="3F844C3B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16D43AE" w14:textId="67CA58A7" w:rsidR="00B85EC7" w:rsidRPr="00B85EC7" w:rsidRDefault="00B85EC7" w:rsidP="00B85EC7">
      <w:pPr>
        <w:rPr>
          <w:rFonts w:asciiTheme="minorHAnsi" w:eastAsia="Times New Roman" w:hAnsiTheme="minorHAnsi"/>
        </w:rPr>
      </w:pPr>
    </w:p>
    <w:p w14:paraId="58B7F4D4" w14:textId="24385404" w:rsidR="00B85EC7" w:rsidRDefault="00B85EC7" w:rsidP="00B85EC7">
      <w:pPr>
        <w:rPr>
          <w:rFonts w:asciiTheme="minorHAnsi" w:eastAsia="Times New Roman" w:hAnsiTheme="minorHAnsi"/>
        </w:rPr>
      </w:pPr>
    </w:p>
    <w:p w14:paraId="1FFBDF9E" w14:textId="5146604F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  <w:r>
        <w:rPr>
          <w:rFonts w:asciiTheme="minorHAnsi" w:eastAsia="Times New Roman" w:hAnsiTheme="minorHAnsi"/>
        </w:rPr>
        <w:tab/>
      </w:r>
    </w:p>
    <w:p w14:paraId="3C1227DC" w14:textId="1F8FEA7B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</w:p>
    <w:p w14:paraId="6F233611" w14:textId="34DE0BA9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</w:p>
    <w:p w14:paraId="45721202" w14:textId="4429B8BC" w:rsidR="00B85EC7" w:rsidRDefault="00B85EC7" w:rsidP="00B85EC7">
      <w:pPr>
        <w:tabs>
          <w:tab w:val="left" w:pos="12072"/>
        </w:tabs>
        <w:rPr>
          <w:rFonts w:asciiTheme="minorHAnsi" w:eastAsia="Times New Roman" w:hAnsiTheme="minorHAnsi"/>
        </w:rPr>
      </w:pPr>
    </w:p>
    <w:p w14:paraId="0FA0CE41" w14:textId="2BE86E50" w:rsidR="00884A30" w:rsidRDefault="00884A30">
      <w:pPr>
        <w:rPr>
          <w:rFonts w:asciiTheme="minorHAnsi" w:eastAsia="Times New Roman" w:hAnsiTheme="minorHAnsi"/>
        </w:rPr>
      </w:pPr>
      <w:r>
        <w:rPr>
          <w:rFonts w:asciiTheme="minorHAnsi" w:eastAsia="Times New Roman" w:hAnsiTheme="minorHAnsi"/>
        </w:rPr>
        <w:br w:type="page"/>
      </w:r>
    </w:p>
    <w:p w14:paraId="0EDCC0D7" w14:textId="777775C3" w:rsidR="00B85EC7" w:rsidRPr="00884A30" w:rsidRDefault="00B85EC7" w:rsidP="00884A30">
      <w:pPr>
        <w:pStyle w:val="ListParagraph"/>
        <w:numPr>
          <w:ilvl w:val="0"/>
          <w:numId w:val="8"/>
        </w:numPr>
        <w:tabs>
          <w:tab w:val="left" w:pos="12072"/>
        </w:tabs>
        <w:rPr>
          <w:rFonts w:asciiTheme="minorHAnsi" w:eastAsia="Times New Roman" w:hAnsiTheme="minorHAnsi"/>
          <w:lang w:val="en-US"/>
        </w:rPr>
      </w:pPr>
    </w:p>
    <w:p w14:paraId="72D4BB29" w14:textId="77777777" w:rsidR="00884A30" w:rsidRDefault="00884A30" w:rsidP="00884A30">
      <w:pPr>
        <w:tabs>
          <w:tab w:val="left" w:pos="12072"/>
        </w:tabs>
        <w:rPr>
          <w:noProof/>
        </w:rPr>
      </w:pPr>
    </w:p>
    <w:p w14:paraId="1486A133" w14:textId="7155228B" w:rsidR="00884A30" w:rsidRDefault="00884A30" w:rsidP="00884A30">
      <w:pPr>
        <w:tabs>
          <w:tab w:val="left" w:pos="12072"/>
        </w:tabs>
        <w:rPr>
          <w:rFonts w:asciiTheme="minorHAnsi" w:eastAsia="Times New Roman" w:hAnsiTheme="minorHAnsi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25F03A5" wp14:editId="178DBE89">
            <wp:simplePos x="0" y="0"/>
            <wp:positionH relativeFrom="margin">
              <wp:posOffset>1168208</wp:posOffset>
            </wp:positionH>
            <wp:positionV relativeFrom="margin">
              <wp:posOffset>962792</wp:posOffset>
            </wp:positionV>
            <wp:extent cx="6454140" cy="2955290"/>
            <wp:effectExtent l="0" t="0" r="3810" b="0"/>
            <wp:wrapSquare wrapText="bothSides"/>
            <wp:docPr id="8" name="Picture 8" descr="Set Cell Spacing in CSS –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t Cell Spacing in CSS – HTML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65"/>
                    <a:stretch/>
                  </pic:blipFill>
                  <pic:spPr bwMode="auto">
                    <a:xfrm>
                      <a:off x="0" y="0"/>
                      <a:ext cx="645414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1B178B" w14:textId="2C6322D0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723B4DF1" w14:textId="682A0238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2EA41F4C" w14:textId="6951713C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747207B3" w14:textId="559E565C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3663FCD6" w14:textId="34E7696C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2CC4193F" w14:textId="7A094486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5096C330" w14:textId="42CAE1AD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7C40907F" w14:textId="53F4527E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5F0D9D70" w14:textId="285DC095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2FB1E760" w14:textId="57062025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210C1637" w14:textId="67BD0F99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5B0C55B2" w14:textId="034063D6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5842B7DF" w14:textId="1294C986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7103C62F" w14:textId="38D6F53B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298AB186" w14:textId="48C93A65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6AD210ED" w14:textId="17E044F1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11C19A4F" w14:textId="4B498A7C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5F52A351" w14:textId="00504654" w:rsid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22A6A736" w14:textId="6E6979EA" w:rsid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5F76F02E" w14:textId="70E8FD62" w:rsid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354D8F4A" w14:textId="7B7ED8EE" w:rsid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4C551480" w14:textId="77005E05" w:rsidR="00714626" w:rsidRDefault="00714626">
      <w:pPr>
        <w:rPr>
          <w:rFonts w:asciiTheme="minorHAnsi" w:eastAsia="Times New Roman" w:hAnsiTheme="minorHAnsi"/>
          <w:lang w:val="en-US"/>
        </w:rPr>
      </w:pPr>
      <w:r>
        <w:rPr>
          <w:rFonts w:asciiTheme="minorHAnsi" w:eastAsia="Times New Roman" w:hAnsiTheme="minorHAnsi"/>
          <w:lang w:val="en-US"/>
        </w:rPr>
        <w:br w:type="page"/>
      </w:r>
    </w:p>
    <w:p w14:paraId="6423D8C1" w14:textId="77777777" w:rsidR="00714626" w:rsidRDefault="00714626" w:rsidP="00714626">
      <w:pPr>
        <w:rPr>
          <w:rFonts w:asciiTheme="minorHAnsi" w:eastAsia="Times New Roman" w:hAnsiTheme="minorHAnsi"/>
          <w:lang w:val="en-US"/>
        </w:rPr>
      </w:pPr>
    </w:p>
    <w:p w14:paraId="6EE760E4" w14:textId="59792207" w:rsidR="00714626" w:rsidRPr="00714626" w:rsidRDefault="00714626" w:rsidP="00714626">
      <w:pPr>
        <w:pStyle w:val="ListParagraph"/>
        <w:numPr>
          <w:ilvl w:val="0"/>
          <w:numId w:val="8"/>
        </w:numPr>
        <w:rPr>
          <w:rFonts w:asciiTheme="minorHAnsi" w:eastAsia="Times New Roman" w:hAnsiTheme="minorHAnsi"/>
          <w:lang w:val="en-US"/>
        </w:rPr>
      </w:pPr>
    </w:p>
    <w:p w14:paraId="3838254B" w14:textId="77777777" w:rsidR="00714626" w:rsidRDefault="00714626" w:rsidP="00714626">
      <w:pPr>
        <w:rPr>
          <w:noProof/>
        </w:rPr>
      </w:pPr>
    </w:p>
    <w:p w14:paraId="7FB2D3F2" w14:textId="2B0D4C62" w:rsidR="00714626" w:rsidRPr="00714626" w:rsidRDefault="00714626" w:rsidP="00714626">
      <w:pPr>
        <w:rPr>
          <w:rFonts w:asciiTheme="minorHAnsi" w:eastAsia="Times New Roman" w:hAnsiTheme="minorHAnsi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C7588AA" wp14:editId="7FD860FA">
            <wp:simplePos x="0" y="0"/>
            <wp:positionH relativeFrom="margin">
              <wp:posOffset>870984</wp:posOffset>
            </wp:positionH>
            <wp:positionV relativeFrom="margin">
              <wp:posOffset>899455</wp:posOffset>
            </wp:positionV>
            <wp:extent cx="6868042" cy="5348177"/>
            <wp:effectExtent l="0" t="0" r="9525" b="508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9" t="1927" r="1540" b="1146"/>
                    <a:stretch/>
                  </pic:blipFill>
                  <pic:spPr bwMode="auto">
                    <a:xfrm>
                      <a:off x="0" y="0"/>
                      <a:ext cx="6868622" cy="5348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8126FBE" wp14:editId="6A383E68">
                <wp:extent cx="308610" cy="308610"/>
                <wp:effectExtent l="0" t="0" r="0" b="0"/>
                <wp:docPr id="9" name="Rectangle 9" descr="Learn HTML and CSS Adding Border - Bapu Graph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D94DC" id="Rectangle 9" o:spid="_x0000_s1026" alt="Learn HTML and CSS Adding Border - Bapu Graphics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F45EE7F" wp14:editId="20E1882E">
                <wp:extent cx="308610" cy="308610"/>
                <wp:effectExtent l="0" t="0" r="0" b="0"/>
                <wp:docPr id="11" name="Rectangle 11" descr="Learn HTML and CSS Adding Border - Bapu Graph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F9108" id="Rectangle 11" o:spid="_x0000_s1026" alt="Learn HTML and CSS Adding Border - Bapu Graphics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C5C0AF4" wp14:editId="434314B4">
                <wp:extent cx="308610" cy="308610"/>
                <wp:effectExtent l="0" t="0" r="0" b="0"/>
                <wp:docPr id="12" name="Rectangle 12" descr="Learn HTML and CSS Adding Border - Bapu Graph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3FB5E" id="Rectangle 12" o:spid="_x0000_s1026" alt="Learn HTML and CSS Adding Border - Bapu Graphics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" filled="f" stroked="f">
                <o:lock v:ext="edit" aspectratio="t"/>
                <w10:anchorlock/>
              </v:rect>
            </w:pict>
          </mc:Fallback>
        </mc:AlternateContent>
      </w:r>
    </w:p>
    <w:sectPr w:rsidR="00714626" w:rsidRPr="00714626">
      <w:pgSz w:w="15840" w:h="12240" w:orient="landscape"/>
      <w:pgMar w:top="844" w:right="1140" w:bottom="1440" w:left="1140" w:header="0" w:footer="0" w:gutter="0"/>
      <w:cols w:space="0" w:equalWidth="0">
        <w:col w:w="135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19495CFE"/>
    <w:lvl w:ilvl="0" w:tplc="E482FAEA">
      <w:start w:val="1"/>
      <w:numFmt w:val="decimal"/>
      <w:lvlText w:val="%1."/>
      <w:lvlJc w:val="left"/>
    </w:lvl>
    <w:lvl w:ilvl="1" w:tplc="AEC667E0">
      <w:start w:val="1"/>
      <w:numFmt w:val="bullet"/>
      <w:lvlText w:val=""/>
      <w:lvlJc w:val="left"/>
    </w:lvl>
    <w:lvl w:ilvl="2" w:tplc="8C980C38">
      <w:start w:val="1"/>
      <w:numFmt w:val="bullet"/>
      <w:lvlText w:val=""/>
      <w:lvlJc w:val="left"/>
    </w:lvl>
    <w:lvl w:ilvl="3" w:tplc="1BCCB6E6">
      <w:start w:val="1"/>
      <w:numFmt w:val="bullet"/>
      <w:lvlText w:val=""/>
      <w:lvlJc w:val="left"/>
    </w:lvl>
    <w:lvl w:ilvl="4" w:tplc="1B8C20D8">
      <w:start w:val="1"/>
      <w:numFmt w:val="bullet"/>
      <w:lvlText w:val=""/>
      <w:lvlJc w:val="left"/>
    </w:lvl>
    <w:lvl w:ilvl="5" w:tplc="6BCE2644">
      <w:start w:val="1"/>
      <w:numFmt w:val="bullet"/>
      <w:lvlText w:val=""/>
      <w:lvlJc w:val="left"/>
    </w:lvl>
    <w:lvl w:ilvl="6" w:tplc="4D425C06">
      <w:start w:val="1"/>
      <w:numFmt w:val="bullet"/>
      <w:lvlText w:val=""/>
      <w:lvlJc w:val="left"/>
    </w:lvl>
    <w:lvl w:ilvl="7" w:tplc="D392484A">
      <w:start w:val="1"/>
      <w:numFmt w:val="bullet"/>
      <w:lvlText w:val=""/>
      <w:lvlJc w:val="left"/>
    </w:lvl>
    <w:lvl w:ilvl="8" w:tplc="D20EE570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406A8F60">
      <w:start w:val="2"/>
      <w:numFmt w:val="decimal"/>
      <w:lvlText w:val="%1."/>
      <w:lvlJc w:val="left"/>
    </w:lvl>
    <w:lvl w:ilvl="1" w:tplc="CD0255CA">
      <w:start w:val="1"/>
      <w:numFmt w:val="bullet"/>
      <w:lvlText w:val=""/>
      <w:lvlJc w:val="left"/>
    </w:lvl>
    <w:lvl w:ilvl="2" w:tplc="BE9AC872">
      <w:start w:val="1"/>
      <w:numFmt w:val="bullet"/>
      <w:lvlText w:val=""/>
      <w:lvlJc w:val="left"/>
    </w:lvl>
    <w:lvl w:ilvl="3" w:tplc="7A16227A">
      <w:start w:val="1"/>
      <w:numFmt w:val="bullet"/>
      <w:lvlText w:val=""/>
      <w:lvlJc w:val="left"/>
    </w:lvl>
    <w:lvl w:ilvl="4" w:tplc="21B456F0">
      <w:start w:val="1"/>
      <w:numFmt w:val="bullet"/>
      <w:lvlText w:val=""/>
      <w:lvlJc w:val="left"/>
    </w:lvl>
    <w:lvl w:ilvl="5" w:tplc="B3EE2C50">
      <w:start w:val="1"/>
      <w:numFmt w:val="bullet"/>
      <w:lvlText w:val=""/>
      <w:lvlJc w:val="left"/>
    </w:lvl>
    <w:lvl w:ilvl="6" w:tplc="6004E97A">
      <w:start w:val="1"/>
      <w:numFmt w:val="bullet"/>
      <w:lvlText w:val=""/>
      <w:lvlJc w:val="left"/>
    </w:lvl>
    <w:lvl w:ilvl="7" w:tplc="86165F32">
      <w:start w:val="1"/>
      <w:numFmt w:val="bullet"/>
      <w:lvlText w:val=""/>
      <w:lvlJc w:val="left"/>
    </w:lvl>
    <w:lvl w:ilvl="8" w:tplc="9D8EC2F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25558EC"/>
    <w:lvl w:ilvl="0" w:tplc="BFC0E32C">
      <w:start w:val="3"/>
      <w:numFmt w:val="decimal"/>
      <w:lvlText w:val="%1."/>
      <w:lvlJc w:val="left"/>
    </w:lvl>
    <w:lvl w:ilvl="1" w:tplc="A2F63F6E">
      <w:start w:val="1"/>
      <w:numFmt w:val="bullet"/>
      <w:lvlText w:val=""/>
      <w:lvlJc w:val="left"/>
    </w:lvl>
    <w:lvl w:ilvl="2" w:tplc="C1E2B2AC">
      <w:start w:val="1"/>
      <w:numFmt w:val="bullet"/>
      <w:lvlText w:val=""/>
      <w:lvlJc w:val="left"/>
    </w:lvl>
    <w:lvl w:ilvl="3" w:tplc="E334DC16">
      <w:start w:val="1"/>
      <w:numFmt w:val="bullet"/>
      <w:lvlText w:val=""/>
      <w:lvlJc w:val="left"/>
    </w:lvl>
    <w:lvl w:ilvl="4" w:tplc="CD1AE316">
      <w:start w:val="1"/>
      <w:numFmt w:val="bullet"/>
      <w:lvlText w:val=""/>
      <w:lvlJc w:val="left"/>
    </w:lvl>
    <w:lvl w:ilvl="5" w:tplc="6D7EDC18">
      <w:start w:val="1"/>
      <w:numFmt w:val="bullet"/>
      <w:lvlText w:val=""/>
      <w:lvlJc w:val="left"/>
    </w:lvl>
    <w:lvl w:ilvl="6" w:tplc="3A5094D8">
      <w:start w:val="1"/>
      <w:numFmt w:val="bullet"/>
      <w:lvlText w:val=""/>
      <w:lvlJc w:val="left"/>
    </w:lvl>
    <w:lvl w:ilvl="7" w:tplc="C6240D44">
      <w:start w:val="1"/>
      <w:numFmt w:val="bullet"/>
      <w:lvlText w:val=""/>
      <w:lvlJc w:val="left"/>
    </w:lvl>
    <w:lvl w:ilvl="8" w:tplc="2DC8B94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38E1F28"/>
    <w:lvl w:ilvl="0" w:tplc="490CE51E">
      <w:start w:val="1"/>
      <w:numFmt w:val="bullet"/>
      <w:lvlText w:val="✓"/>
      <w:lvlJc w:val="left"/>
    </w:lvl>
    <w:lvl w:ilvl="1" w:tplc="45E03664">
      <w:start w:val="1"/>
      <w:numFmt w:val="bullet"/>
      <w:lvlText w:val=""/>
      <w:lvlJc w:val="left"/>
    </w:lvl>
    <w:lvl w:ilvl="2" w:tplc="06FEA9BE">
      <w:start w:val="1"/>
      <w:numFmt w:val="bullet"/>
      <w:lvlText w:val=""/>
      <w:lvlJc w:val="left"/>
    </w:lvl>
    <w:lvl w:ilvl="3" w:tplc="6F1CE4DA">
      <w:start w:val="1"/>
      <w:numFmt w:val="bullet"/>
      <w:lvlText w:val=""/>
      <w:lvlJc w:val="left"/>
    </w:lvl>
    <w:lvl w:ilvl="4" w:tplc="30E2D77C">
      <w:start w:val="1"/>
      <w:numFmt w:val="bullet"/>
      <w:lvlText w:val=""/>
      <w:lvlJc w:val="left"/>
    </w:lvl>
    <w:lvl w:ilvl="5" w:tplc="26FAA4AE">
      <w:start w:val="1"/>
      <w:numFmt w:val="bullet"/>
      <w:lvlText w:val=""/>
      <w:lvlJc w:val="left"/>
    </w:lvl>
    <w:lvl w:ilvl="6" w:tplc="4F9C778C">
      <w:start w:val="1"/>
      <w:numFmt w:val="bullet"/>
      <w:lvlText w:val=""/>
      <w:lvlJc w:val="left"/>
    </w:lvl>
    <w:lvl w:ilvl="7" w:tplc="B0BEFBDE">
      <w:start w:val="1"/>
      <w:numFmt w:val="bullet"/>
      <w:lvlText w:val=""/>
      <w:lvlJc w:val="left"/>
    </w:lvl>
    <w:lvl w:ilvl="8" w:tplc="08C84B4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6E87CCC"/>
    <w:lvl w:ilvl="0" w:tplc="5086927C">
      <w:start w:val="5"/>
      <w:numFmt w:val="decimal"/>
      <w:lvlText w:val="%1."/>
      <w:lvlJc w:val="left"/>
    </w:lvl>
    <w:lvl w:ilvl="1" w:tplc="40E607EC">
      <w:start w:val="1"/>
      <w:numFmt w:val="bullet"/>
      <w:lvlText w:val=""/>
      <w:lvlJc w:val="left"/>
    </w:lvl>
    <w:lvl w:ilvl="2" w:tplc="2FAE9110">
      <w:start w:val="1"/>
      <w:numFmt w:val="bullet"/>
      <w:lvlText w:val=""/>
      <w:lvlJc w:val="left"/>
    </w:lvl>
    <w:lvl w:ilvl="3" w:tplc="99DE5298">
      <w:start w:val="1"/>
      <w:numFmt w:val="bullet"/>
      <w:lvlText w:val=""/>
      <w:lvlJc w:val="left"/>
    </w:lvl>
    <w:lvl w:ilvl="4" w:tplc="11CAADFA">
      <w:start w:val="1"/>
      <w:numFmt w:val="bullet"/>
      <w:lvlText w:val=""/>
      <w:lvlJc w:val="left"/>
    </w:lvl>
    <w:lvl w:ilvl="5" w:tplc="0690392E">
      <w:start w:val="1"/>
      <w:numFmt w:val="bullet"/>
      <w:lvlText w:val=""/>
      <w:lvlJc w:val="left"/>
    </w:lvl>
    <w:lvl w:ilvl="6" w:tplc="1FC06A12">
      <w:start w:val="1"/>
      <w:numFmt w:val="bullet"/>
      <w:lvlText w:val=""/>
      <w:lvlJc w:val="left"/>
    </w:lvl>
    <w:lvl w:ilvl="7" w:tplc="C856083A">
      <w:start w:val="1"/>
      <w:numFmt w:val="bullet"/>
      <w:lvlText w:val=""/>
      <w:lvlJc w:val="left"/>
    </w:lvl>
    <w:lvl w:ilvl="8" w:tplc="14B6E41E">
      <w:start w:val="1"/>
      <w:numFmt w:val="bullet"/>
      <w:lvlText w:val=""/>
      <w:lvlJc w:val="left"/>
    </w:lvl>
  </w:abstractNum>
  <w:abstractNum w:abstractNumId="5" w15:restartNumberingAfterBreak="0">
    <w:nsid w:val="195620C8"/>
    <w:multiLevelType w:val="hybridMultilevel"/>
    <w:tmpl w:val="68783700"/>
    <w:lvl w:ilvl="0" w:tplc="B3985CC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E151EB"/>
    <w:multiLevelType w:val="hybridMultilevel"/>
    <w:tmpl w:val="4CDAD132"/>
    <w:lvl w:ilvl="0" w:tplc="0437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4259C9"/>
    <w:multiLevelType w:val="hybridMultilevel"/>
    <w:tmpl w:val="634A7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168963">
    <w:abstractNumId w:val="0"/>
  </w:num>
  <w:num w:numId="2" w16cid:durableId="1159886890">
    <w:abstractNumId w:val="1"/>
  </w:num>
  <w:num w:numId="3" w16cid:durableId="2099784135">
    <w:abstractNumId w:val="2"/>
  </w:num>
  <w:num w:numId="4" w16cid:durableId="1858539870">
    <w:abstractNumId w:val="3"/>
  </w:num>
  <w:num w:numId="5" w16cid:durableId="1565674337">
    <w:abstractNumId w:val="4"/>
  </w:num>
  <w:num w:numId="6" w16cid:durableId="454299615">
    <w:abstractNumId w:val="6"/>
  </w:num>
  <w:num w:numId="7" w16cid:durableId="115296442">
    <w:abstractNumId w:val="5"/>
  </w:num>
  <w:num w:numId="8" w16cid:durableId="929700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DD"/>
    <w:rsid w:val="000B12FE"/>
    <w:rsid w:val="000C69AC"/>
    <w:rsid w:val="0011081E"/>
    <w:rsid w:val="00265015"/>
    <w:rsid w:val="002B7DEB"/>
    <w:rsid w:val="00434B01"/>
    <w:rsid w:val="004F78F8"/>
    <w:rsid w:val="00534914"/>
    <w:rsid w:val="0054391A"/>
    <w:rsid w:val="005F14FF"/>
    <w:rsid w:val="00696832"/>
    <w:rsid w:val="00714626"/>
    <w:rsid w:val="007976A7"/>
    <w:rsid w:val="008112DB"/>
    <w:rsid w:val="008759E6"/>
    <w:rsid w:val="00884A30"/>
    <w:rsid w:val="00963CC2"/>
    <w:rsid w:val="009656DD"/>
    <w:rsid w:val="00A128A5"/>
    <w:rsid w:val="00A14D8C"/>
    <w:rsid w:val="00A150A6"/>
    <w:rsid w:val="00A855FF"/>
    <w:rsid w:val="00AC5281"/>
    <w:rsid w:val="00B65B18"/>
    <w:rsid w:val="00B85EC7"/>
    <w:rsid w:val="00BB7BC5"/>
    <w:rsid w:val="00E24AE8"/>
    <w:rsid w:val="00E67331"/>
    <w:rsid w:val="00F6303A"/>
    <w:rsid w:val="00FB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0D0B7F"/>
  <w15:chartTrackingRefBased/>
  <w15:docId w15:val="{432195B4-7D49-42D0-99C0-24BDE7AF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Besiki Tabatadze</dc:creator>
  <cp:keywords/>
  <cp:lastModifiedBy>User</cp:lastModifiedBy>
  <cp:revision>29</cp:revision>
  <dcterms:created xsi:type="dcterms:W3CDTF">2020-09-01T06:00:00Z</dcterms:created>
  <dcterms:modified xsi:type="dcterms:W3CDTF">2024-10-30T10:50:00Z</dcterms:modified>
</cp:coreProperties>
</file>